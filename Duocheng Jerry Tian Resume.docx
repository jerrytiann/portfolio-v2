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50C650A" w14:textId="77777777" w:rsidR="009E493A" w:rsidRDefault="009E493A"/>
    <w:tbl>
      <w:tblPr>
        <w:tblStyle w:val="divdocument"/>
        <w:tblpPr w:leftFromText="180" w:rightFromText="180" w:vertAnchor="page" w:horzAnchor="margin" w:tblpX="-284" w:tblpY="553"/>
        <w:tblW w:w="11005" w:type="dxa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981"/>
        <w:gridCol w:w="7024"/>
      </w:tblGrid>
      <w:tr w:rsidR="007505E5" w14:paraId="4B410A5E" w14:textId="77777777" w:rsidTr="00A51DB0">
        <w:trPr>
          <w:tblCellSpacing w:w="0" w:type="dxa"/>
        </w:trPr>
        <w:tc>
          <w:tcPr>
            <w:tcW w:w="3981" w:type="dxa"/>
            <w:tcMar>
              <w:top w:w="0" w:type="dxa"/>
              <w:left w:w="0" w:type="dxa"/>
              <w:bottom w:w="0" w:type="dxa"/>
              <w:right w:w="100" w:type="dxa"/>
            </w:tcMar>
            <w:hideMark/>
          </w:tcPr>
          <w:p w14:paraId="5B8696B8" w14:textId="77777777" w:rsidR="009E493A" w:rsidRPr="007505E5" w:rsidRDefault="009E493A" w:rsidP="007505E5">
            <w:pPr>
              <w:pStyle w:val="separator-leftdivaddressfield"/>
              <w:spacing w:line="360" w:lineRule="atLeast"/>
              <w:ind w:right="300"/>
              <w:rPr>
                <w:rStyle w:val="separator-left"/>
                <w:rFonts w:ascii="Alegreya Sans Light" w:eastAsia="Alegreya Sans Light" w:hAnsi="Alegreya Sans Light" w:cs="Alegreya Sans Light"/>
                <w:b/>
                <w:bCs/>
                <w:sz w:val="44"/>
                <w:szCs w:val="44"/>
              </w:rPr>
            </w:pPr>
          </w:p>
          <w:p w14:paraId="5F7D58C0" w14:textId="71C4B38B" w:rsidR="007505E5" w:rsidRPr="007505E5" w:rsidRDefault="007505E5" w:rsidP="007505E5">
            <w:pPr>
              <w:pStyle w:val="separator-leftdivaddressfield"/>
              <w:shd w:val="clear" w:color="auto" w:fill="009999"/>
              <w:spacing w:line="360" w:lineRule="atLeast"/>
              <w:ind w:right="300"/>
              <w:jc w:val="center"/>
              <w:rPr>
                <w:rStyle w:val="separator-left"/>
                <w:rFonts w:ascii="Hind Medium" w:eastAsia="Alegreya Sans Light" w:hAnsi="Hind Medium" w:cs="Alegreya Sans Light"/>
                <w:b/>
                <w:bCs/>
                <w:color w:val="FFFFFF" w:themeColor="background1"/>
                <w:sz w:val="44"/>
                <w:szCs w:val="44"/>
              </w:rPr>
            </w:pPr>
            <w:r w:rsidRPr="007505E5">
              <w:rPr>
                <w:rStyle w:val="separator-left"/>
                <w:rFonts w:ascii="Hind Medium" w:eastAsia="Alegreya Sans Light" w:hAnsi="Hind Medium" w:cs="Alegreya Sans Light"/>
                <w:b/>
                <w:bCs/>
                <w:color w:val="FFFFFF" w:themeColor="background1"/>
                <w:sz w:val="44"/>
                <w:szCs w:val="44"/>
              </w:rPr>
              <w:t xml:space="preserve">Duocheng </w:t>
            </w:r>
            <w:r w:rsidR="006D42E3">
              <w:rPr>
                <w:rStyle w:val="separator-left"/>
                <w:rFonts w:ascii="Hind Medium" w:eastAsia="Alegreya Sans Light" w:hAnsi="Hind Medium" w:cs="Alegreya Sans Light"/>
                <w:b/>
                <w:bCs/>
                <w:color w:val="FFFFFF" w:themeColor="background1"/>
                <w:sz w:val="44"/>
                <w:szCs w:val="44"/>
              </w:rPr>
              <w:t>(</w:t>
            </w:r>
            <w:r w:rsidRPr="007505E5">
              <w:rPr>
                <w:rStyle w:val="separator-left"/>
                <w:rFonts w:ascii="Hind Medium" w:eastAsia="Alegreya Sans Light" w:hAnsi="Hind Medium" w:cs="Alegreya Sans Light"/>
                <w:b/>
                <w:bCs/>
                <w:color w:val="FFFFFF" w:themeColor="background1"/>
                <w:sz w:val="44"/>
                <w:szCs w:val="44"/>
              </w:rPr>
              <w:t>Jerry</w:t>
            </w:r>
            <w:r w:rsidR="006D42E3">
              <w:rPr>
                <w:rStyle w:val="separator-left"/>
                <w:rFonts w:ascii="Hind Medium" w:eastAsia="Alegreya Sans Light" w:hAnsi="Hind Medium" w:cs="Alegreya Sans Light"/>
                <w:b/>
                <w:bCs/>
                <w:color w:val="FFFFFF" w:themeColor="background1"/>
                <w:sz w:val="44"/>
                <w:szCs w:val="44"/>
              </w:rPr>
              <w:t>)</w:t>
            </w:r>
            <w:r w:rsidRPr="007505E5">
              <w:rPr>
                <w:rStyle w:val="separator-left"/>
                <w:rFonts w:ascii="Hind Medium" w:eastAsia="Alegreya Sans Light" w:hAnsi="Hind Medium" w:cs="Alegreya Sans Light"/>
                <w:b/>
                <w:bCs/>
                <w:color w:val="FFFFFF" w:themeColor="background1"/>
                <w:sz w:val="44"/>
                <w:szCs w:val="44"/>
              </w:rPr>
              <w:t xml:space="preserve"> Tian</w:t>
            </w:r>
          </w:p>
          <w:p w14:paraId="28B9A2AE" w14:textId="77777777" w:rsidR="007505E5" w:rsidRPr="007505E5" w:rsidRDefault="007505E5" w:rsidP="007505E5">
            <w:pPr>
              <w:pStyle w:val="separator-leftdivaddressfield"/>
              <w:spacing w:line="360" w:lineRule="atLeast"/>
              <w:ind w:right="300"/>
              <w:rPr>
                <w:rStyle w:val="separator-left"/>
                <w:rFonts w:ascii="Alegreya Sans Light" w:eastAsia="Alegreya Sans Light" w:hAnsi="Alegreya Sans Light" w:cs="Alegreya Sans Light"/>
                <w:b/>
                <w:bCs/>
                <w:sz w:val="44"/>
                <w:szCs w:val="44"/>
              </w:rPr>
            </w:pPr>
          </w:p>
          <w:p w14:paraId="53D95B08" w14:textId="6DCD3C46" w:rsidR="007505E5" w:rsidRDefault="00F51ABD" w:rsidP="007505E5">
            <w:pPr>
              <w:pStyle w:val="separator-leftdivaddressfield"/>
              <w:spacing w:line="360" w:lineRule="atLeast"/>
              <w:ind w:right="300"/>
              <w:jc w:val="center"/>
              <w:rPr>
                <w:rStyle w:val="separator-left"/>
                <w:rFonts w:ascii="Alegreya Sans Light" w:eastAsia="Alegreya Sans Light" w:hAnsi="Alegreya Sans Light" w:cs="Alegreya Sans Light"/>
              </w:rPr>
            </w:pPr>
            <w:r w:rsidRPr="00F51ABD">
              <w:rPr>
                <w:rStyle w:val="separator-left"/>
                <w:rFonts w:ascii="Alegreya Sans Light" w:eastAsia="Alegreya Sans Light" w:hAnsi="Alegreya Sans Light" w:cs="Alegreya Sans Light"/>
              </w:rPr>
              <w:t>jerrytiann@gmail.com</w:t>
            </w:r>
          </w:p>
          <w:p w14:paraId="2AE72B25" w14:textId="2B6EA86E" w:rsidR="00F51ABD" w:rsidRDefault="00F51ABD" w:rsidP="00F51ABD">
            <w:pPr>
              <w:pStyle w:val="separator-leftdivaddressfield"/>
              <w:spacing w:line="360" w:lineRule="atLeast"/>
              <w:ind w:right="300"/>
              <w:jc w:val="center"/>
              <w:rPr>
                <w:rStyle w:val="separator-left"/>
                <w:rFonts w:ascii="Alegreya Sans Light" w:eastAsia="Alegreya Sans Light" w:hAnsi="Alegreya Sans Light" w:cs="Alegreya Sans Light"/>
              </w:rPr>
            </w:pPr>
            <w:r>
              <w:rPr>
                <w:rStyle w:val="separator-left"/>
                <w:rFonts w:ascii="Alegreya Sans Light" w:eastAsia="Alegreya Sans Light" w:hAnsi="Alegreya Sans Light" w:cs="Alegreya Sans Light"/>
              </w:rPr>
              <w:t>0</w:t>
            </w:r>
            <w:r w:rsidRPr="007505E5">
              <w:rPr>
                <w:rStyle w:val="separator-left"/>
                <w:rFonts w:ascii="Alegreya Sans Light" w:eastAsia="Alegreya Sans Light" w:hAnsi="Alegreya Sans Light" w:cs="Alegreya Sans Light"/>
              </w:rPr>
              <w:t>413 928 369</w:t>
            </w:r>
          </w:p>
          <w:p w14:paraId="4F4055DB" w14:textId="4CA5C80D" w:rsidR="00F51ABD" w:rsidRPr="007505E5" w:rsidRDefault="000F6B9D" w:rsidP="00F51ABD">
            <w:pPr>
              <w:pStyle w:val="separator-leftdivaddressfield"/>
              <w:spacing w:line="360" w:lineRule="atLeast"/>
              <w:ind w:right="300"/>
              <w:jc w:val="center"/>
              <w:rPr>
                <w:rStyle w:val="separator-left"/>
                <w:rFonts w:ascii="Alegreya Sans Light" w:eastAsia="Alegreya Sans Light" w:hAnsi="Alegreya Sans Light" w:cs="Alegreya Sans Light"/>
              </w:rPr>
            </w:pPr>
            <w:hyperlink r:id="rId7" w:history="1">
              <w:r w:rsidR="00F51ABD" w:rsidRPr="00F51ABD">
                <w:rPr>
                  <w:rStyle w:val="Hyperlink"/>
                  <w:rFonts w:ascii="Alegreya Sans Light" w:eastAsia="Alegreya Sans Light" w:hAnsi="Alegreya Sans Light" w:cs="Alegreya Sans Light"/>
                </w:rPr>
                <w:t>http://jerrytian.me</w:t>
              </w:r>
            </w:hyperlink>
          </w:p>
          <w:p w14:paraId="04D0FE4A" w14:textId="722AA0DA" w:rsidR="00F51ABD" w:rsidRPr="007505E5" w:rsidRDefault="007505E5" w:rsidP="00F51ABD">
            <w:pPr>
              <w:pStyle w:val="separator-leftdivaddressfield"/>
              <w:spacing w:line="360" w:lineRule="atLeast"/>
              <w:ind w:right="300"/>
              <w:jc w:val="center"/>
              <w:rPr>
                <w:rStyle w:val="separator-left"/>
                <w:rFonts w:ascii="Alegreya Sans Light" w:eastAsia="Alegreya Sans Light" w:hAnsi="Alegreya Sans Light" w:cs="Alegreya Sans Light"/>
              </w:rPr>
            </w:pPr>
            <w:r w:rsidRPr="007505E5">
              <w:rPr>
                <w:rStyle w:val="separator-leftdivaddressfieldCharacter"/>
                <w:rFonts w:ascii="Alegreya Sans Light" w:eastAsia="Alegreya Sans Light" w:hAnsi="Alegreya Sans Light" w:cs="Alegreya Sans Light"/>
              </w:rPr>
              <w:t>Melbourne</w:t>
            </w:r>
            <w:r w:rsidRPr="007505E5">
              <w:rPr>
                <w:rStyle w:val="span"/>
                <w:rFonts w:ascii="Alegreya Sans Light" w:eastAsia="Alegreya Sans Light" w:hAnsi="Alegreya Sans Light" w:cs="Alegreya Sans Light"/>
              </w:rPr>
              <w:t xml:space="preserve">, </w:t>
            </w:r>
            <w:r w:rsidRPr="007505E5">
              <w:rPr>
                <w:rStyle w:val="separator-leftdivaddressfieldCharacter"/>
                <w:rFonts w:ascii="Alegreya Sans Light" w:eastAsia="Alegreya Sans Light" w:hAnsi="Alegreya Sans Light" w:cs="Alegreya Sans Light"/>
              </w:rPr>
              <w:t>VIC</w:t>
            </w:r>
          </w:p>
          <w:p w14:paraId="6A681FBD" w14:textId="52A7B4E9" w:rsidR="007505E5" w:rsidRDefault="007505E5" w:rsidP="007505E5">
            <w:pPr>
              <w:rPr>
                <w:rFonts w:eastAsia="Alegreya Sans Light"/>
              </w:rPr>
            </w:pPr>
          </w:p>
          <w:p w14:paraId="6EDA7AA2" w14:textId="20D08129" w:rsidR="00AF1EED" w:rsidRPr="00142837" w:rsidRDefault="00EC620F" w:rsidP="00AF1EED">
            <w:pPr>
              <w:rPr>
                <w:rFonts w:ascii="Hind Medium" w:eastAsia="Alegreya Sans Light" w:hAnsi="Hind Medium"/>
                <w:color w:val="009999"/>
                <w:sz w:val="28"/>
                <w:szCs w:val="28"/>
                <w:u w:val="single"/>
              </w:rPr>
            </w:pPr>
            <w:r w:rsidRPr="00142837">
              <w:rPr>
                <w:rStyle w:val="separator-left"/>
                <w:rFonts w:ascii="Hind Medium" w:eastAsia="Alegreya Sans Light" w:hAnsi="Hind Medium" w:cs="Alegreya Sans Light"/>
                <w:color w:val="009999"/>
                <w:sz w:val="28"/>
                <w:szCs w:val="28"/>
                <w:u w:val="single"/>
              </w:rPr>
              <w:t>SOFT</w:t>
            </w:r>
            <w:r w:rsidR="00AF1EED" w:rsidRPr="00142837">
              <w:rPr>
                <w:rStyle w:val="separator-left"/>
                <w:rFonts w:ascii="Hind Medium" w:eastAsia="Alegreya Sans Light" w:hAnsi="Hind Medium" w:cs="Alegreya Sans Light"/>
                <w:color w:val="009999"/>
                <w:sz w:val="28"/>
                <w:szCs w:val="28"/>
                <w:u w:val="single"/>
              </w:rPr>
              <w:t xml:space="preserve"> SKILLS </w:t>
            </w:r>
            <w:r w:rsidRPr="00142837">
              <w:rPr>
                <w:rStyle w:val="separator-left"/>
                <w:rFonts w:ascii="Hind Medium" w:eastAsia="Alegreya Sans Light" w:hAnsi="Hind Medium" w:cs="Alegreya Sans Light"/>
                <w:color w:val="009999"/>
                <w:sz w:val="28"/>
                <w:szCs w:val="28"/>
                <w:u w:val="single"/>
              </w:rPr>
              <w:t>&amp; ATTRIBUTES</w:t>
            </w:r>
            <w:r w:rsidR="00AF1EED" w:rsidRPr="00142837">
              <w:rPr>
                <w:rStyle w:val="separator-left"/>
                <w:rFonts w:ascii="Hind Medium" w:eastAsia="Alegreya Sans Light" w:hAnsi="Hind Medium" w:cs="Alegreya Sans Light"/>
                <w:color w:val="009999"/>
                <w:sz w:val="28"/>
                <w:szCs w:val="28"/>
                <w:u w:val="single"/>
              </w:rPr>
              <w:t xml:space="preserve">      </w:t>
            </w:r>
          </w:p>
          <w:p w14:paraId="693A195B" w14:textId="34DD91A7" w:rsidR="00AF1EED" w:rsidRDefault="00AF1EED" w:rsidP="00AF1EED">
            <w:pPr>
              <w:pStyle w:val="ulli"/>
              <w:numPr>
                <w:ilvl w:val="0"/>
                <w:numId w:val="1"/>
              </w:numPr>
              <w:spacing w:line="276" w:lineRule="auto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Strong understanding of UX/UI principles</w:t>
            </w:r>
            <w:r w:rsidR="00645B04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.</w:t>
            </w:r>
          </w:p>
          <w:p w14:paraId="74EBB722" w14:textId="332976BB" w:rsidR="00AF1EED" w:rsidRDefault="00AF1EED" w:rsidP="00AF1EED">
            <w:pPr>
              <w:pStyle w:val="ulli"/>
              <w:numPr>
                <w:ilvl w:val="0"/>
                <w:numId w:val="1"/>
              </w:numPr>
              <w:spacing w:line="276" w:lineRule="auto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Excellent communicator</w:t>
            </w:r>
            <w:r w:rsidR="00645B04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.</w:t>
            </w:r>
          </w:p>
          <w:p w14:paraId="11DD95F4" w14:textId="58BCAD36" w:rsidR="00AF1EED" w:rsidRDefault="00AF1EED" w:rsidP="00AF1EED">
            <w:pPr>
              <w:pStyle w:val="ulli"/>
              <w:numPr>
                <w:ilvl w:val="0"/>
                <w:numId w:val="1"/>
              </w:numPr>
              <w:spacing w:line="276" w:lineRule="auto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Fluent in Chinese Mandarin</w:t>
            </w:r>
            <w:r w:rsidR="00645B04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.</w:t>
            </w:r>
          </w:p>
          <w:p w14:paraId="7CCE7C31" w14:textId="594DE32E" w:rsidR="00AF1EED" w:rsidRDefault="00AF1EED" w:rsidP="00AF1EED">
            <w:pPr>
              <w:pStyle w:val="ulli"/>
              <w:numPr>
                <w:ilvl w:val="0"/>
                <w:numId w:val="1"/>
              </w:numPr>
              <w:spacing w:line="276" w:lineRule="auto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Great interpersonal skills</w:t>
            </w:r>
            <w:r w:rsidR="00645B04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.</w:t>
            </w:r>
          </w:p>
          <w:p w14:paraId="187F59BE" w14:textId="1C115180" w:rsidR="00AF1EED" w:rsidRDefault="00AF1EED" w:rsidP="00AF1EED">
            <w:pPr>
              <w:pStyle w:val="ulli"/>
              <w:numPr>
                <w:ilvl w:val="0"/>
                <w:numId w:val="1"/>
              </w:numPr>
              <w:spacing w:line="276" w:lineRule="auto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Strong problem-solving abilities</w:t>
            </w:r>
            <w:r w:rsidR="00645B04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.</w:t>
            </w:r>
          </w:p>
          <w:p w14:paraId="20888634" w14:textId="6A32EE7F" w:rsidR="00AF1EED" w:rsidRDefault="00DA2F9F" w:rsidP="00AF1EED">
            <w:pPr>
              <w:pStyle w:val="ulli"/>
              <w:numPr>
                <w:ilvl w:val="0"/>
                <w:numId w:val="1"/>
              </w:numPr>
              <w:spacing w:line="276" w:lineRule="auto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Collaborative t</w:t>
            </w:r>
            <w:r w:rsidR="00AF1EED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eamwork skills</w:t>
            </w:r>
            <w:r w:rsidR="00645B04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.</w:t>
            </w:r>
          </w:p>
          <w:p w14:paraId="3EF45B46" w14:textId="373CC3AD" w:rsidR="002342FF" w:rsidRDefault="002342FF" w:rsidP="00AF1EED">
            <w:pPr>
              <w:pStyle w:val="ulli"/>
              <w:numPr>
                <w:ilvl w:val="0"/>
                <w:numId w:val="1"/>
              </w:numPr>
              <w:spacing w:line="276" w:lineRule="auto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Conflict resolution.</w:t>
            </w:r>
          </w:p>
          <w:p w14:paraId="30914A7D" w14:textId="75ABFACC" w:rsidR="00AF1EED" w:rsidRDefault="00AF1EED" w:rsidP="00AF1EED">
            <w:pPr>
              <w:pStyle w:val="ulli"/>
              <w:numPr>
                <w:ilvl w:val="0"/>
                <w:numId w:val="1"/>
              </w:numPr>
              <w:spacing w:line="276" w:lineRule="auto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Strong leadership skills</w:t>
            </w:r>
            <w:r w:rsidR="00645B04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.</w:t>
            </w:r>
          </w:p>
          <w:p w14:paraId="50E36FD5" w14:textId="61C14AFC" w:rsidR="00AF1EED" w:rsidRDefault="00AF1EED" w:rsidP="00AF1EED">
            <w:pPr>
              <w:pStyle w:val="ulli"/>
              <w:numPr>
                <w:ilvl w:val="0"/>
                <w:numId w:val="1"/>
              </w:numPr>
              <w:spacing w:line="276" w:lineRule="auto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Customer relationship management</w:t>
            </w:r>
            <w:r w:rsidR="00645B04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.</w:t>
            </w:r>
          </w:p>
          <w:p w14:paraId="04BB4D13" w14:textId="4F668E85" w:rsidR="00AF1EED" w:rsidRDefault="00AF1EED" w:rsidP="00AF1EED">
            <w:pPr>
              <w:pStyle w:val="ulli"/>
              <w:numPr>
                <w:ilvl w:val="0"/>
                <w:numId w:val="1"/>
              </w:numPr>
              <w:spacing w:line="276" w:lineRule="auto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Highly motivated and eager to learn</w:t>
            </w:r>
            <w:r w:rsidR="00645B04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.</w:t>
            </w:r>
          </w:p>
          <w:p w14:paraId="5569BCB7" w14:textId="2C767084" w:rsidR="00536060" w:rsidRDefault="00536060" w:rsidP="00AF1EED">
            <w:pPr>
              <w:pStyle w:val="ulli"/>
              <w:numPr>
                <w:ilvl w:val="0"/>
                <w:numId w:val="1"/>
              </w:numPr>
              <w:spacing w:line="276" w:lineRule="auto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Attention to detail</w:t>
            </w:r>
            <w:r w:rsidR="00645B04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.</w:t>
            </w:r>
          </w:p>
          <w:p w14:paraId="230A2E00" w14:textId="5B1422B8" w:rsidR="00AF1EED" w:rsidRDefault="00AF1EED" w:rsidP="007505E5">
            <w:pPr>
              <w:rPr>
                <w:rFonts w:eastAsia="Alegreya Sans Light"/>
                <w:color w:val="33CCCC"/>
              </w:rPr>
            </w:pPr>
          </w:p>
          <w:p w14:paraId="37968F6B" w14:textId="7362652E" w:rsidR="007505E5" w:rsidRPr="00EA0A76" w:rsidRDefault="007505E5" w:rsidP="007505E5">
            <w:pPr>
              <w:rPr>
                <w:rFonts w:eastAsia="Alegreya Sans Light"/>
                <w:color w:val="33CCCC"/>
              </w:rPr>
            </w:pPr>
          </w:p>
          <w:p w14:paraId="3CEFCDCC" w14:textId="31B32FA1" w:rsidR="007505E5" w:rsidRPr="00142837" w:rsidRDefault="007505E5" w:rsidP="00142837">
            <w:pPr>
              <w:rPr>
                <w:rFonts w:ascii="Hind Medium" w:eastAsia="Alegreya Sans Light" w:hAnsi="Hind Medium"/>
                <w:color w:val="009999"/>
                <w:sz w:val="28"/>
                <w:szCs w:val="28"/>
                <w:u w:val="single"/>
              </w:rPr>
            </w:pPr>
            <w:r w:rsidRPr="00142837">
              <w:rPr>
                <w:rStyle w:val="separator-left"/>
                <w:rFonts w:ascii="Hind Medium" w:eastAsia="Alegreya Sans Light" w:hAnsi="Hind Medium" w:cs="Alegreya Sans Light"/>
                <w:color w:val="009999"/>
                <w:sz w:val="28"/>
                <w:szCs w:val="28"/>
                <w:u w:val="single"/>
              </w:rPr>
              <w:t xml:space="preserve">TECHNICAL SKILLS       </w:t>
            </w:r>
          </w:p>
          <w:p w14:paraId="46BC7388" w14:textId="12B0E66F" w:rsidR="007505E5" w:rsidRPr="00AF1EED" w:rsidRDefault="00AF1EED" w:rsidP="00AF1EED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Style w:val="span"/>
                <w:rFonts w:eastAsia="Alegreya Sans Light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HTML </w:t>
            </w:r>
          </w:p>
          <w:p w14:paraId="7FA0B578" w14:textId="2784D989" w:rsidR="00AF1EED" w:rsidRPr="00AF1EED" w:rsidRDefault="00AF1EED" w:rsidP="00AF1EED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Style w:val="span"/>
                <w:rFonts w:eastAsia="Alegreya Sans Light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CSS </w:t>
            </w:r>
          </w:p>
          <w:p w14:paraId="69A054AB" w14:textId="2BD9E17E" w:rsidR="00AF1EED" w:rsidRPr="000F5980" w:rsidRDefault="00AF1EED" w:rsidP="00AF1EED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Style w:val="span"/>
                <w:rFonts w:eastAsia="Alegreya Sans Light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JavaScript </w:t>
            </w:r>
          </w:p>
          <w:p w14:paraId="60AC704B" w14:textId="11E0944E" w:rsidR="000F5980" w:rsidRPr="00536060" w:rsidRDefault="000F5980" w:rsidP="000F5980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Style w:val="span"/>
                <w:rFonts w:eastAsia="Alegreya Sans Light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Python </w:t>
            </w:r>
          </w:p>
          <w:p w14:paraId="6FA624D0" w14:textId="600FBA4B" w:rsidR="00536060" w:rsidRPr="000F5980" w:rsidRDefault="00536060" w:rsidP="000F5980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Style w:val="span"/>
                <w:rFonts w:eastAsia="Alegreya Sans Light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>SQL</w:t>
            </w:r>
          </w:p>
          <w:p w14:paraId="304410C1" w14:textId="6C9E16CF" w:rsidR="00AF1EED" w:rsidRPr="00AF1EED" w:rsidRDefault="00AF1EED" w:rsidP="00AF1EED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Style w:val="span"/>
                <w:rFonts w:eastAsia="Alegreya Sans Light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WordPress </w:t>
            </w:r>
          </w:p>
          <w:p w14:paraId="6A524F13" w14:textId="70E954BD" w:rsidR="00AF1EED" w:rsidRPr="00F8051F" w:rsidRDefault="00AF1EED" w:rsidP="00AF1EED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Style w:val="span"/>
                <w:rFonts w:eastAsia="Alegreya Sans Light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Adobe XD </w:t>
            </w:r>
          </w:p>
          <w:p w14:paraId="4264DA02" w14:textId="775F4C62" w:rsidR="00F8051F" w:rsidRPr="00F8051F" w:rsidRDefault="00F8051F" w:rsidP="00F8051F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Style w:val="span"/>
                <w:rFonts w:eastAsia="Alegreya Sans Light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Figma </w:t>
            </w:r>
          </w:p>
          <w:p w14:paraId="0B5957AE" w14:textId="2D8BE5F6" w:rsidR="00142837" w:rsidRPr="00142837" w:rsidRDefault="00142837" w:rsidP="00142837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Style w:val="span"/>
                <w:rFonts w:eastAsia="Alegreya Sans Light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Photoshop </w:t>
            </w:r>
          </w:p>
          <w:p w14:paraId="183AFBEB" w14:textId="77777777" w:rsidR="00F8051F" w:rsidRPr="00142837" w:rsidRDefault="00F8051F" w:rsidP="00F8051F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Style w:val="span"/>
                <w:rFonts w:eastAsia="Alegreya Sans Light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Microsoft Suite </w:t>
            </w:r>
          </w:p>
          <w:p w14:paraId="61F53D3B" w14:textId="77777777" w:rsidR="00F8051F" w:rsidRPr="00AF1EED" w:rsidRDefault="00F8051F" w:rsidP="00F8051F">
            <w:pPr>
              <w:pStyle w:val="ListParagraph"/>
              <w:spacing w:line="276" w:lineRule="auto"/>
              <w:rPr>
                <w:rStyle w:val="span"/>
                <w:rFonts w:eastAsia="Alegreya Sans Light"/>
              </w:rPr>
            </w:pPr>
          </w:p>
          <w:p w14:paraId="3830EF93" w14:textId="6A8FB65C" w:rsidR="00AF1EED" w:rsidRPr="00AF1EED" w:rsidRDefault="00AF1EED" w:rsidP="00142837">
            <w:pPr>
              <w:pStyle w:val="ListParagraph"/>
              <w:spacing w:line="276" w:lineRule="auto"/>
              <w:rPr>
                <w:rFonts w:eastAsia="Alegreya Sans Light"/>
              </w:rPr>
            </w:pPr>
          </w:p>
        </w:tc>
        <w:tc>
          <w:tcPr>
            <w:tcW w:w="7024" w:type="dxa"/>
            <w:tcBorders>
              <w:left w:val="single" w:sz="8" w:space="0" w:color="DDDDDB"/>
            </w:tcBorders>
            <w:tcMar>
              <w:top w:w="0" w:type="dxa"/>
              <w:left w:w="235" w:type="dxa"/>
              <w:bottom w:w="0" w:type="dxa"/>
              <w:right w:w="0" w:type="dxa"/>
            </w:tcMar>
            <w:hideMark/>
          </w:tcPr>
          <w:p w14:paraId="1D2510F9" w14:textId="77777777" w:rsidR="000C0584" w:rsidRPr="000C0584" w:rsidRDefault="000C0584" w:rsidP="00536060">
            <w:pPr>
              <w:pStyle w:val="divdocumentdivsectiontitle"/>
              <w:spacing w:before="100"/>
              <w:ind w:right="200"/>
              <w:rPr>
                <w:rStyle w:val="separator-main"/>
                <w:color w:val="009999"/>
                <w:sz w:val="20"/>
                <w:szCs w:val="20"/>
                <w:u w:val="single"/>
              </w:rPr>
            </w:pPr>
          </w:p>
          <w:p w14:paraId="4B5D388E" w14:textId="66E93F0F" w:rsidR="00536060" w:rsidRPr="00536060" w:rsidRDefault="007505E5" w:rsidP="00536060">
            <w:pPr>
              <w:pStyle w:val="divdocumentdivsectiontitle"/>
              <w:spacing w:before="100"/>
              <w:ind w:right="200"/>
              <w:rPr>
                <w:rStyle w:val="spanjobtitle"/>
                <w:rFonts w:ascii="Hind Medium" w:eastAsia="Hind Medium" w:hAnsi="Hind Medium" w:cs="Hind Medium"/>
                <w:color w:val="009999"/>
                <w:sz w:val="28"/>
                <w:szCs w:val="28"/>
                <w:u w:val="single"/>
              </w:rPr>
            </w:pPr>
            <w:r w:rsidRPr="00142837">
              <w:rPr>
                <w:rStyle w:val="separator-main"/>
                <w:color w:val="009999"/>
                <w:u w:val="single"/>
              </w:rPr>
              <w:t xml:space="preserve">Employment history  </w:t>
            </w:r>
          </w:p>
          <w:p w14:paraId="5947EDEE" w14:textId="72CFDC67" w:rsidR="007505E5" w:rsidRDefault="006D42E3" w:rsidP="007505E5">
            <w:pPr>
              <w:pStyle w:val="divdocumentsinglecolumn"/>
              <w:ind w:left="225" w:right="200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panjobtitle"/>
                <w:sz w:val="22"/>
                <w:szCs w:val="22"/>
              </w:rPr>
              <w:t>Retail C</w:t>
            </w:r>
            <w:r w:rsidR="007505E5">
              <w:rPr>
                <w:rStyle w:val="spanjobtitle"/>
                <w:sz w:val="22"/>
                <w:szCs w:val="22"/>
              </w:rPr>
              <w:t>onsultant, OPTUS RETAIL CO</w:t>
            </w:r>
            <w:r w:rsidR="007505E5">
              <w:rPr>
                <w:rStyle w:val="singlecolumnspanpaddedlinenth-child1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 </w:t>
            </w:r>
          </w:p>
          <w:p w14:paraId="377FA099" w14:textId="3B4E38C8" w:rsidR="007505E5" w:rsidRDefault="007646D1" w:rsidP="007505E5">
            <w:pPr>
              <w:pStyle w:val="spanpaddedline"/>
              <w:spacing w:line="320" w:lineRule="atLeast"/>
              <w:ind w:left="225" w:right="200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>Feb</w:t>
            </w:r>
            <w:r w:rsidR="007505E5"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 2016 to Mar 2018 </w:t>
            </w:r>
          </w:p>
          <w:p w14:paraId="3640DEF4" w14:textId="56416E33" w:rsidR="007505E5" w:rsidRDefault="00410A44" w:rsidP="007505E5">
            <w:pPr>
              <w:pStyle w:val="ulli"/>
              <w:numPr>
                <w:ilvl w:val="0"/>
                <w:numId w:val="3"/>
              </w:numPr>
              <w:spacing w:line="320" w:lineRule="atLeast"/>
              <w:ind w:left="865" w:right="200" w:hanging="261"/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Delivered </w:t>
            </w:r>
            <w:r w:rsidR="007505E5"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excellent customer service tailored to </w:t>
            </w: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a diverse range of customer </w:t>
            </w:r>
            <w:r w:rsidR="00FB14B2"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>needs (</w:t>
            </w:r>
            <w:r w:rsidR="007505E5"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>with over 90% NPS at the end of employment).</w:t>
            </w:r>
          </w:p>
          <w:p w14:paraId="71B61A84" w14:textId="16D394FF" w:rsidR="007505E5" w:rsidRDefault="007505E5" w:rsidP="007505E5">
            <w:pPr>
              <w:pStyle w:val="ulli"/>
              <w:numPr>
                <w:ilvl w:val="0"/>
                <w:numId w:val="3"/>
              </w:numPr>
              <w:spacing w:line="320" w:lineRule="atLeast"/>
              <w:ind w:left="865" w:right="200" w:hanging="261"/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Provided special care for </w:t>
            </w:r>
            <w:r w:rsidR="00410A44"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>Mandarin speaking</w:t>
            </w: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 customers.</w:t>
            </w:r>
          </w:p>
          <w:p w14:paraId="72243F06" w14:textId="04A540A8" w:rsidR="007505E5" w:rsidRDefault="007505E5" w:rsidP="007505E5">
            <w:pPr>
              <w:pStyle w:val="ulli"/>
              <w:numPr>
                <w:ilvl w:val="0"/>
                <w:numId w:val="3"/>
              </w:numPr>
              <w:spacing w:line="320" w:lineRule="atLeast"/>
              <w:ind w:left="865" w:right="200" w:hanging="261"/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Consistently </w:t>
            </w:r>
            <w:r w:rsidR="00410A44"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achieved </w:t>
            </w: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>or exceeded KPI targets (with over 100% year to date KPI figures at the end of employment).</w:t>
            </w:r>
          </w:p>
          <w:p w14:paraId="7392B9CB" w14:textId="77777777" w:rsidR="007505E5" w:rsidRDefault="007505E5" w:rsidP="007505E5">
            <w:pPr>
              <w:pStyle w:val="ulli"/>
              <w:numPr>
                <w:ilvl w:val="0"/>
                <w:numId w:val="3"/>
              </w:numPr>
              <w:spacing w:line="320" w:lineRule="atLeast"/>
              <w:ind w:left="865" w:right="200" w:hanging="261"/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>Performed and supervised opening and end of day duties.</w:t>
            </w:r>
          </w:p>
          <w:p w14:paraId="5EEEA13F" w14:textId="52AE2035" w:rsidR="007505E5" w:rsidRDefault="007505E5" w:rsidP="007505E5">
            <w:pPr>
              <w:pStyle w:val="ulli"/>
              <w:numPr>
                <w:ilvl w:val="0"/>
                <w:numId w:val="3"/>
              </w:numPr>
              <w:spacing w:line="320" w:lineRule="atLeast"/>
              <w:ind w:left="865" w:right="200" w:hanging="261"/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>Performed administrat</w:t>
            </w:r>
            <w:r w:rsidR="00410A44"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>ive</w:t>
            </w: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 duties; stock management, answer</w:t>
            </w:r>
            <w:r w:rsidR="00410A44"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>ed</w:t>
            </w: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 queries via phone calls and emails.</w:t>
            </w:r>
          </w:p>
          <w:p w14:paraId="03ACDB83" w14:textId="7D166D6A" w:rsidR="007505E5" w:rsidRDefault="007505E5" w:rsidP="007505E5">
            <w:pPr>
              <w:pStyle w:val="ulli"/>
              <w:numPr>
                <w:ilvl w:val="0"/>
                <w:numId w:val="3"/>
              </w:numPr>
              <w:spacing w:line="320" w:lineRule="atLeast"/>
              <w:ind w:left="865" w:right="200" w:hanging="261"/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Trained and provided guidance for multiple new </w:t>
            </w:r>
            <w:r w:rsidR="00410A44"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>employees</w:t>
            </w: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>.</w:t>
            </w:r>
          </w:p>
          <w:p w14:paraId="196DDA1A" w14:textId="52EE2D67" w:rsidR="007505E5" w:rsidRDefault="007505E5" w:rsidP="007505E5">
            <w:pPr>
              <w:pStyle w:val="ulli"/>
              <w:numPr>
                <w:ilvl w:val="0"/>
                <w:numId w:val="3"/>
              </w:numPr>
              <w:spacing w:line="320" w:lineRule="atLeast"/>
              <w:ind w:left="865" w:right="200" w:hanging="261"/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Skilled in using </w:t>
            </w:r>
            <w:r w:rsidR="00410A44"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various </w:t>
            </w: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>IT programs, including databases and point of sale systems and customer account management.</w:t>
            </w:r>
          </w:p>
          <w:p w14:paraId="2654E30D" w14:textId="77777777" w:rsidR="007505E5" w:rsidRDefault="007505E5" w:rsidP="007505E5">
            <w:pPr>
              <w:pStyle w:val="divdocumentsinglecolumn"/>
              <w:spacing w:before="100"/>
              <w:ind w:left="225" w:right="200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panjobtitle"/>
                <w:sz w:val="22"/>
                <w:szCs w:val="22"/>
              </w:rPr>
              <w:t>Cashier, BREADTOP</w:t>
            </w:r>
            <w:r>
              <w:rPr>
                <w:rStyle w:val="singlecolumnspanpaddedlinenth-child1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 </w:t>
            </w:r>
          </w:p>
          <w:p w14:paraId="219727C4" w14:textId="77777777" w:rsidR="007505E5" w:rsidRDefault="007505E5" w:rsidP="007505E5">
            <w:pPr>
              <w:pStyle w:val="spanpaddedline"/>
              <w:spacing w:line="320" w:lineRule="atLeast"/>
              <w:ind w:left="225" w:right="200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Jun 2010 to Jan 2014 </w:t>
            </w:r>
          </w:p>
          <w:p w14:paraId="3EDD4CF7" w14:textId="77777777" w:rsidR="007505E5" w:rsidRDefault="007505E5" w:rsidP="007505E5">
            <w:pPr>
              <w:pStyle w:val="ulli"/>
              <w:numPr>
                <w:ilvl w:val="0"/>
                <w:numId w:val="4"/>
              </w:numPr>
              <w:spacing w:line="320" w:lineRule="atLeast"/>
              <w:ind w:left="865" w:right="200" w:hanging="261"/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>Took on multiple roles; general retailer, cleaner, kitchen hand and barista.</w:t>
            </w:r>
          </w:p>
          <w:p w14:paraId="4ADE7380" w14:textId="1084D8C3" w:rsidR="007505E5" w:rsidRDefault="007505E5" w:rsidP="007505E5">
            <w:pPr>
              <w:pStyle w:val="ulli"/>
              <w:numPr>
                <w:ilvl w:val="0"/>
                <w:numId w:val="4"/>
              </w:numPr>
              <w:spacing w:line="320" w:lineRule="atLeast"/>
              <w:ind w:left="865" w:right="200" w:hanging="261"/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Performed </w:t>
            </w:r>
            <w:r w:rsidR="00410A44"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administrative </w:t>
            </w: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duties; managed stock control of drinks, </w:t>
            </w:r>
            <w:r w:rsidR="00EC620F"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>ingredients,</w:t>
            </w: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 and other products.</w:t>
            </w:r>
          </w:p>
          <w:p w14:paraId="5301D22F" w14:textId="77777777" w:rsidR="007505E5" w:rsidRDefault="007505E5" w:rsidP="007505E5">
            <w:pPr>
              <w:pStyle w:val="ulli"/>
              <w:numPr>
                <w:ilvl w:val="0"/>
                <w:numId w:val="4"/>
              </w:numPr>
              <w:spacing w:line="320" w:lineRule="atLeast"/>
              <w:ind w:left="865" w:right="200" w:hanging="261"/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>Performed and supervised opening and end of day duties.</w:t>
            </w:r>
          </w:p>
          <w:p w14:paraId="07E9495E" w14:textId="3F45B322" w:rsidR="007505E5" w:rsidRDefault="007505E5" w:rsidP="007505E5">
            <w:pPr>
              <w:pStyle w:val="ulli"/>
              <w:numPr>
                <w:ilvl w:val="0"/>
                <w:numId w:val="4"/>
              </w:numPr>
              <w:spacing w:line="320" w:lineRule="atLeast"/>
              <w:ind w:left="865" w:right="200" w:hanging="261"/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Trained and provided guidance for multiple new </w:t>
            </w:r>
            <w:r w:rsidR="00410A44"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>employees</w:t>
            </w: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>.</w:t>
            </w:r>
          </w:p>
          <w:p w14:paraId="4C8D85A4" w14:textId="2690E7A1" w:rsidR="00645B04" w:rsidRPr="00142837" w:rsidRDefault="00645B04" w:rsidP="00645B04">
            <w:pPr>
              <w:pStyle w:val="divdocumentdivsectiontitle"/>
              <w:spacing w:before="100"/>
              <w:ind w:right="200"/>
              <w:rPr>
                <w:rStyle w:val="separator-main"/>
                <w:color w:val="009999"/>
                <w:u w:val="single"/>
              </w:rPr>
            </w:pPr>
            <w:r>
              <w:rPr>
                <w:rStyle w:val="separator-main"/>
                <w:color w:val="009999"/>
                <w:u w:val="single"/>
              </w:rPr>
              <w:t>web projects</w:t>
            </w:r>
            <w:r w:rsidRPr="00142837">
              <w:rPr>
                <w:rStyle w:val="separator-main"/>
                <w:color w:val="009999"/>
                <w:u w:val="single"/>
              </w:rPr>
              <w:t xml:space="preserve">  </w:t>
            </w:r>
          </w:p>
          <w:p w14:paraId="6FF60793" w14:textId="7EBC31E3" w:rsidR="00645B04" w:rsidRDefault="00645B04" w:rsidP="007505E5">
            <w:pPr>
              <w:pStyle w:val="ulli"/>
              <w:numPr>
                <w:ilvl w:val="0"/>
                <w:numId w:val="4"/>
              </w:numPr>
              <w:spacing w:line="320" w:lineRule="atLeast"/>
              <w:ind w:left="865" w:right="200" w:hanging="261"/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>Various web development projects can be</w:t>
            </w:r>
            <w:r w:rsidR="00303E66"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 viewed from</w:t>
            </w:r>
            <w:r w:rsidR="00842E3A"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 my online portfolio</w:t>
            </w:r>
            <w:r w:rsidR="007800E7"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 at</w:t>
            </w:r>
            <w:r w:rsidR="00842E3A"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: </w:t>
            </w:r>
            <w:hyperlink r:id="rId8" w:history="1">
              <w:r w:rsidR="00842E3A" w:rsidRPr="00976336">
                <w:rPr>
                  <w:rStyle w:val="Hyperlink"/>
                  <w:rFonts w:ascii="Alegreya Sans Light" w:eastAsia="Alegreya Sans Light" w:hAnsi="Alegreya Sans Light" w:cs="Alegreya Sans Light"/>
                  <w:sz w:val="22"/>
                  <w:szCs w:val="22"/>
                </w:rPr>
                <w:t>http://jerrytian.me</w:t>
              </w:r>
            </w:hyperlink>
          </w:p>
          <w:p w14:paraId="1BB04B08" w14:textId="7D08A6FD" w:rsidR="007505E5" w:rsidRPr="00142837" w:rsidRDefault="007505E5" w:rsidP="007505E5">
            <w:pPr>
              <w:pStyle w:val="divdocumentdivsectiontitle"/>
              <w:spacing w:before="100"/>
              <w:ind w:right="200"/>
              <w:rPr>
                <w:rStyle w:val="separator-main"/>
                <w:color w:val="009999"/>
                <w:u w:val="single"/>
              </w:rPr>
            </w:pPr>
            <w:r w:rsidRPr="00142837">
              <w:rPr>
                <w:rStyle w:val="separator-main"/>
                <w:color w:val="009999"/>
                <w:u w:val="single"/>
              </w:rPr>
              <w:t xml:space="preserve">Education        </w:t>
            </w:r>
          </w:p>
          <w:p w14:paraId="553B2801" w14:textId="77777777" w:rsidR="007505E5" w:rsidRDefault="007505E5" w:rsidP="007505E5">
            <w:pPr>
              <w:pStyle w:val="divdocumentsinglecolumn"/>
              <w:ind w:left="225" w:right="200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pandegree"/>
                <w:sz w:val="22"/>
                <w:szCs w:val="22"/>
              </w:rPr>
              <w:t>Bachelor of Information Technology</w:t>
            </w:r>
            <w:r>
              <w:rPr>
                <w:rStyle w:val="singlecolumnspanpaddedlinenth-child1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 </w:t>
            </w:r>
          </w:p>
          <w:p w14:paraId="4D9CBAFE" w14:textId="4B1F91E6" w:rsidR="007505E5" w:rsidRDefault="007505E5" w:rsidP="00247EA5">
            <w:pPr>
              <w:pStyle w:val="spanpaddedline"/>
              <w:spacing w:line="320" w:lineRule="atLeast"/>
              <w:ind w:left="225" w:right="200"/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pancompanyname"/>
                <w:rFonts w:ascii="Alegreya Sans Light" w:eastAsia="Alegreya Sans Light" w:hAnsi="Alegreya Sans Light" w:cs="Alegreya Sans Light"/>
                <w:sz w:val="22"/>
                <w:szCs w:val="22"/>
              </w:rPr>
              <w:t>RMIT University</w:t>
            </w:r>
            <w:r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 </w:t>
            </w:r>
            <w:r w:rsidR="006D42E3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–</w:t>
            </w:r>
            <w:r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expected to graduate in Jul 2020 </w:t>
            </w:r>
          </w:p>
          <w:p w14:paraId="287CA032" w14:textId="7B61E1D8" w:rsidR="006D42E3" w:rsidRDefault="006D42E3" w:rsidP="007505E5">
            <w:pPr>
              <w:pStyle w:val="ulli"/>
              <w:numPr>
                <w:ilvl w:val="0"/>
                <w:numId w:val="5"/>
              </w:numPr>
              <w:spacing w:line="320" w:lineRule="atLeast"/>
              <w:ind w:left="865" w:right="200" w:hanging="261"/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>Major in Bachelor of Information Technology</w:t>
            </w:r>
            <w:r w:rsidR="00645B04"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>.</w:t>
            </w:r>
          </w:p>
          <w:p w14:paraId="10BE7D9D" w14:textId="75220317" w:rsidR="007505E5" w:rsidRDefault="007505E5" w:rsidP="007505E5">
            <w:pPr>
              <w:pStyle w:val="ulli"/>
              <w:numPr>
                <w:ilvl w:val="0"/>
                <w:numId w:val="5"/>
              </w:numPr>
              <w:spacing w:line="320" w:lineRule="atLeast"/>
              <w:ind w:left="865" w:right="200" w:hanging="261"/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>Minor in Business Information Technology</w:t>
            </w:r>
            <w:r w:rsidR="00645B04"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>.</w:t>
            </w:r>
          </w:p>
          <w:p w14:paraId="76E5B39E" w14:textId="152CF268" w:rsidR="007505E5" w:rsidRDefault="006D42E3" w:rsidP="007505E5">
            <w:pPr>
              <w:pStyle w:val="divdocumentsinglecolumn"/>
              <w:spacing w:before="100"/>
              <w:ind w:left="225" w:right="200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pandegree"/>
                <w:sz w:val="22"/>
                <w:szCs w:val="22"/>
              </w:rPr>
              <w:t>Victorian Certificate of Education</w:t>
            </w:r>
          </w:p>
          <w:p w14:paraId="6528AE74" w14:textId="0851ACAC" w:rsidR="007505E5" w:rsidRDefault="007505E5" w:rsidP="007505E5">
            <w:pPr>
              <w:pStyle w:val="spanpaddedline"/>
              <w:spacing w:line="320" w:lineRule="atLeast"/>
              <w:ind w:left="225" w:right="200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pancompanyname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Glen Waverley Secondary College </w:t>
            </w:r>
            <w:r w:rsidR="006D42E3">
              <w:rPr>
                <w:rStyle w:val="spancompanyname"/>
                <w:rFonts w:ascii="Alegreya Sans Light" w:eastAsia="Alegreya Sans Light" w:hAnsi="Alegreya Sans Light" w:cs="Alegreya Sans Light"/>
                <w:sz w:val="22"/>
                <w:szCs w:val="22"/>
              </w:rPr>
              <w:t>– graduated</w:t>
            </w:r>
            <w:r>
              <w:rPr>
                <w:rStyle w:val="spancompanyname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Dec 2014 </w:t>
            </w:r>
          </w:p>
          <w:p w14:paraId="64B9944B" w14:textId="4FFB3663" w:rsidR="007505E5" w:rsidRPr="00142837" w:rsidRDefault="007505E5" w:rsidP="007505E5">
            <w:pPr>
              <w:pStyle w:val="divdocumentdivsectiontitle"/>
              <w:spacing w:before="100"/>
              <w:ind w:right="200"/>
              <w:rPr>
                <w:rStyle w:val="separator-main"/>
                <w:color w:val="009999"/>
                <w:u w:val="single"/>
              </w:rPr>
            </w:pPr>
            <w:r w:rsidRPr="00142837">
              <w:rPr>
                <w:rStyle w:val="separator-main"/>
                <w:color w:val="009999"/>
                <w:u w:val="single"/>
              </w:rPr>
              <w:t xml:space="preserve">Volunteering  </w:t>
            </w:r>
          </w:p>
          <w:p w14:paraId="3E7B00A0" w14:textId="342B477A" w:rsidR="007505E5" w:rsidRDefault="007505E5" w:rsidP="007505E5">
            <w:pPr>
              <w:pStyle w:val="ulli"/>
              <w:numPr>
                <w:ilvl w:val="0"/>
                <w:numId w:val="6"/>
              </w:numPr>
              <w:pBdr>
                <w:left w:val="none" w:sz="0" w:space="0" w:color="auto"/>
              </w:pBdr>
              <w:spacing w:line="320" w:lineRule="atLeast"/>
              <w:ind w:left="865" w:right="200" w:hanging="261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2016-</w:t>
            </w:r>
            <w:r w:rsidR="00645B04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Present</w:t>
            </w:r>
            <w:r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: RMIT Volleyball Club </w:t>
            </w:r>
            <w:r w:rsidR="006D42E3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C</w:t>
            </w:r>
            <w:r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ommittee </w:t>
            </w:r>
            <w:r w:rsidR="00645B04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Member.</w:t>
            </w:r>
          </w:p>
          <w:p w14:paraId="39186CAE" w14:textId="77777777" w:rsidR="00A51DB0" w:rsidRDefault="00A51DB0" w:rsidP="00A51DB0">
            <w:pPr>
              <w:pStyle w:val="ulli"/>
              <w:spacing w:line="320" w:lineRule="atLeast"/>
              <w:ind w:right="200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</w:pPr>
          </w:p>
          <w:p w14:paraId="2C1C2DFF" w14:textId="77777777" w:rsidR="00A51DB0" w:rsidRDefault="00A51DB0" w:rsidP="00A51DB0">
            <w:pPr>
              <w:pStyle w:val="ulli"/>
              <w:spacing w:line="320" w:lineRule="atLeast"/>
              <w:ind w:right="200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</w:pPr>
          </w:p>
          <w:p w14:paraId="0FD3CBE0" w14:textId="501D5219" w:rsidR="00A51DB0" w:rsidRDefault="00A51DB0" w:rsidP="00A51DB0">
            <w:pPr>
              <w:pStyle w:val="ulli"/>
              <w:spacing w:line="320" w:lineRule="atLeast"/>
              <w:ind w:right="200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</w:pPr>
          </w:p>
        </w:tc>
      </w:tr>
    </w:tbl>
    <w:p w14:paraId="244941A8" w14:textId="75AD4C44" w:rsidR="00FF3604" w:rsidRDefault="0013636A" w:rsidP="00EB683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53B8D4" wp14:editId="22489D9F">
                <wp:simplePos x="0" y="0"/>
                <wp:positionH relativeFrom="column">
                  <wp:posOffset>-186414</wp:posOffset>
                </wp:positionH>
                <wp:positionV relativeFrom="paragraph">
                  <wp:posOffset>2190253</wp:posOffset>
                </wp:positionV>
                <wp:extent cx="2202511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251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C5A3953" id="Straight Connector 11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4.7pt,172.45pt" to="158.75pt,1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" strokecolor="#dbdbdb [1302]" strokeweight="1pt">
                <v:stroke joinstyle="miter"/>
              </v:line>
            </w:pict>
          </mc:Fallback>
        </mc:AlternateContent>
      </w:r>
    </w:p>
    <w:sectPr w:rsidR="00FF360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740" w:right="1120" w:bottom="740" w:left="11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DD3BBC" w14:textId="77777777" w:rsidR="000F6B9D" w:rsidRDefault="000F6B9D" w:rsidP="006D42E3">
      <w:pPr>
        <w:spacing w:line="240" w:lineRule="auto"/>
      </w:pPr>
      <w:r>
        <w:separator/>
      </w:r>
    </w:p>
  </w:endnote>
  <w:endnote w:type="continuationSeparator" w:id="0">
    <w:p w14:paraId="0A53066E" w14:textId="77777777" w:rsidR="000F6B9D" w:rsidRDefault="000F6B9D" w:rsidP="006D42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egreya Sans Medium">
    <w:charset w:val="00"/>
    <w:family w:val="auto"/>
    <w:pitch w:val="default"/>
    <w:embedRegular r:id="rId1" w:fontKey="{94825090-48E5-4477-96D0-EEA2874F9E50}"/>
  </w:font>
  <w:font w:name="Hind Medium">
    <w:altName w:val="Calibri"/>
    <w:charset w:val="00"/>
    <w:family w:val="auto"/>
    <w:pitch w:val="default"/>
    <w:embedRegular r:id="rId2" w:fontKey="{842A0EF7-BF6B-4765-A943-DA4BF1615807}"/>
    <w:embedBold r:id="rId3" w:fontKey="{A23A4D65-9AA3-423E-B9E4-19DBFDA78EF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E4488883-3667-4278-8021-B08305631B12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legreya Sans Light">
    <w:altName w:val="Calibri"/>
    <w:charset w:val="00"/>
    <w:family w:val="auto"/>
    <w:pitch w:val="default"/>
    <w:embedRegular r:id="rId5" w:fontKey="{F891D96B-9712-4D8C-8190-B0F30EA2450A}"/>
    <w:embedBold r:id="rId6" w:fontKey="{218DE1C8-69DB-4D2B-80B4-052753A1CBAA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6CC275B6-0161-43BC-B5E9-A8D5EE0EF96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B2D4B4" w14:textId="77777777" w:rsidR="006D42E3" w:rsidRDefault="006D42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BFED9A" w14:textId="77777777" w:rsidR="006D42E3" w:rsidRDefault="006D42E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AC0459" w14:textId="77777777" w:rsidR="006D42E3" w:rsidRDefault="006D42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912FA4" w14:textId="77777777" w:rsidR="000F6B9D" w:rsidRDefault="000F6B9D" w:rsidP="006D42E3">
      <w:pPr>
        <w:spacing w:line="240" w:lineRule="auto"/>
      </w:pPr>
      <w:r>
        <w:separator/>
      </w:r>
    </w:p>
  </w:footnote>
  <w:footnote w:type="continuationSeparator" w:id="0">
    <w:p w14:paraId="30246B19" w14:textId="77777777" w:rsidR="000F6B9D" w:rsidRDefault="000F6B9D" w:rsidP="006D42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0C5806" w14:textId="77777777" w:rsidR="006D42E3" w:rsidRDefault="006D42E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5CA2B2" w14:textId="77777777" w:rsidR="006D42E3" w:rsidRDefault="006D42E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C50B0A" w14:textId="77777777" w:rsidR="006D42E3" w:rsidRDefault="006D42E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4568145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C1459F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76E01D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6E812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68AD21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45E916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7B2423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5BA9DA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B58BA7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A1547E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146A44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11471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79A5F7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2FAE9E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ACC70E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A963AC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C66E02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3E4479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342E3E6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13C34E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B7ABD7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1F88CB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15C410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39046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D7AC4F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314C39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E50A12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E5B27C0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25C110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C485F3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02EB14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E548C0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0EAE59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45AAB8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D94714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014740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0DC485B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7C603C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384D2A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5C8109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5FC03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1CC9FE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B0EC37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8AC4C2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D9061B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17F0918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5584E9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DA0FD9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086C2A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4D021D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A22A6C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930D71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3FA8B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224D27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128C30AF"/>
    <w:multiLevelType w:val="hybridMultilevel"/>
    <w:tmpl w:val="B16E7E68"/>
    <w:lvl w:ilvl="0" w:tplc="0C09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7" w15:restartNumberingAfterBreak="0">
    <w:nsid w:val="31083C6C"/>
    <w:multiLevelType w:val="hybridMultilevel"/>
    <w:tmpl w:val="6AB6539A"/>
    <w:lvl w:ilvl="0" w:tplc="0C09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8" w15:restartNumberingAfterBreak="0">
    <w:nsid w:val="5E054122"/>
    <w:multiLevelType w:val="hybridMultilevel"/>
    <w:tmpl w:val="EF088AE0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53C0D70"/>
    <w:multiLevelType w:val="hybridMultilevel"/>
    <w:tmpl w:val="627A38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482EA0"/>
    <w:multiLevelType w:val="hybridMultilevel"/>
    <w:tmpl w:val="F9D2983A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D836BD3"/>
    <w:multiLevelType w:val="hybridMultilevel"/>
    <w:tmpl w:val="995010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9"/>
  </w:num>
  <w:num w:numId="8">
    <w:abstractNumId w:val="10"/>
  </w:num>
  <w:num w:numId="9">
    <w:abstractNumId w:val="8"/>
  </w:num>
  <w:num w:numId="10">
    <w:abstractNumId w:val="7"/>
  </w:num>
  <w:num w:numId="11">
    <w:abstractNumId w:val="6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TrueTypeFonts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38E"/>
    <w:rsid w:val="000179C8"/>
    <w:rsid w:val="000C0584"/>
    <w:rsid w:val="000F29D1"/>
    <w:rsid w:val="000F5980"/>
    <w:rsid w:val="000F6130"/>
    <w:rsid w:val="000F6B9D"/>
    <w:rsid w:val="00134135"/>
    <w:rsid w:val="0013636A"/>
    <w:rsid w:val="00141FE2"/>
    <w:rsid w:val="00142837"/>
    <w:rsid w:val="0016521A"/>
    <w:rsid w:val="001B6195"/>
    <w:rsid w:val="001C0BEE"/>
    <w:rsid w:val="002256FF"/>
    <w:rsid w:val="002342FF"/>
    <w:rsid w:val="00247EA5"/>
    <w:rsid w:val="00303E66"/>
    <w:rsid w:val="00304495"/>
    <w:rsid w:val="00311AF0"/>
    <w:rsid w:val="003807C7"/>
    <w:rsid w:val="0039338E"/>
    <w:rsid w:val="00410A44"/>
    <w:rsid w:val="004D6171"/>
    <w:rsid w:val="004F73F5"/>
    <w:rsid w:val="00536060"/>
    <w:rsid w:val="00571B3B"/>
    <w:rsid w:val="00645B04"/>
    <w:rsid w:val="006A3E1A"/>
    <w:rsid w:val="006B56A9"/>
    <w:rsid w:val="006D0779"/>
    <w:rsid w:val="006D42E3"/>
    <w:rsid w:val="006F0E95"/>
    <w:rsid w:val="006F3BBE"/>
    <w:rsid w:val="00702C11"/>
    <w:rsid w:val="00746791"/>
    <w:rsid w:val="007505E5"/>
    <w:rsid w:val="007646D1"/>
    <w:rsid w:val="007800E7"/>
    <w:rsid w:val="00842E3A"/>
    <w:rsid w:val="008621FD"/>
    <w:rsid w:val="00891289"/>
    <w:rsid w:val="008A536F"/>
    <w:rsid w:val="00924CBA"/>
    <w:rsid w:val="00940A09"/>
    <w:rsid w:val="009B10E5"/>
    <w:rsid w:val="009E493A"/>
    <w:rsid w:val="009F7B3E"/>
    <w:rsid w:val="00A51DB0"/>
    <w:rsid w:val="00A65EDE"/>
    <w:rsid w:val="00AB3751"/>
    <w:rsid w:val="00AF1EED"/>
    <w:rsid w:val="00B51BF7"/>
    <w:rsid w:val="00B6615C"/>
    <w:rsid w:val="00BD301B"/>
    <w:rsid w:val="00C2047B"/>
    <w:rsid w:val="00C50F73"/>
    <w:rsid w:val="00C64205"/>
    <w:rsid w:val="00CA0C93"/>
    <w:rsid w:val="00DA2F9F"/>
    <w:rsid w:val="00DD7345"/>
    <w:rsid w:val="00E159C7"/>
    <w:rsid w:val="00E36A62"/>
    <w:rsid w:val="00E92222"/>
    <w:rsid w:val="00EA0A76"/>
    <w:rsid w:val="00EB6839"/>
    <w:rsid w:val="00EC620F"/>
    <w:rsid w:val="00F3064B"/>
    <w:rsid w:val="00F51ABD"/>
    <w:rsid w:val="00F64BFE"/>
    <w:rsid w:val="00F7167B"/>
    <w:rsid w:val="00F8051F"/>
    <w:rsid w:val="00FB14B2"/>
    <w:rsid w:val="00FF3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E6A5DE"/>
  <w15:docId w15:val="{02E82453-06DC-4E1F-B609-8786E78FD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eparator-left">
    <w:name w:val="separator-left"/>
    <w:basedOn w:val="DefaultParagraphFont"/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">
    <w:name w:val="div"/>
    <w:basedOn w:val="Normal"/>
  </w:style>
  <w:style w:type="paragraph" w:customStyle="1" w:styleId="nameboxspan">
    <w:name w:val="namebox_span"/>
    <w:basedOn w:val="Normal"/>
    <w:pPr>
      <w:shd w:val="clear" w:color="auto" w:fill="000000"/>
      <w:spacing w:line="1340" w:lineRule="atLeast"/>
      <w:jc w:val="center"/>
    </w:pPr>
    <w:rPr>
      <w:rFonts w:ascii="Alegreya Sans Medium" w:eastAsia="Alegreya Sans Medium" w:hAnsi="Alegreya Sans Medium" w:cs="Alegreya Sans Medium"/>
      <w:color w:val="1CB684"/>
      <w:sz w:val="104"/>
      <w:szCs w:val="104"/>
      <w:shd w:val="clear" w:color="auto" w:fill="000000"/>
    </w:rPr>
  </w:style>
  <w:style w:type="paragraph" w:customStyle="1" w:styleId="separator-leftdivname">
    <w:name w:val="separator-left_div_name"/>
    <w:basedOn w:val="Normal"/>
    <w:pPr>
      <w:jc w:val="right"/>
    </w:p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separator-leftdivaddress">
    <w:name w:val="separator-left_div_address"/>
    <w:basedOn w:val="Normal"/>
    <w:pPr>
      <w:jc w:val="right"/>
    </w:pPr>
  </w:style>
  <w:style w:type="paragraph" w:customStyle="1" w:styleId="separator-leftdivaddressfield">
    <w:name w:val="separator-left_div_address_field"/>
    <w:basedOn w:val="Normal"/>
  </w:style>
  <w:style w:type="character" w:customStyle="1" w:styleId="separator-leftdivaddressfieldCharacter">
    <w:name w:val="separator-left_div_address_field Character"/>
    <w:basedOn w:val="DefaultParagraphFont"/>
  </w:style>
  <w:style w:type="paragraph" w:customStyle="1" w:styleId="separator-leftParagraph">
    <w:name w:val="separator-left Paragraph"/>
    <w:basedOn w:val="Normal"/>
    <w:pPr>
      <w:pBdr>
        <w:right w:val="none" w:sz="0" w:space="5" w:color="auto"/>
      </w:pBdr>
      <w:jc w:val="right"/>
    </w:pPr>
  </w:style>
  <w:style w:type="character" w:customStyle="1" w:styleId="separator-main">
    <w:name w:val="separator-main"/>
    <w:basedOn w:val="DefaultParagraphFont"/>
  </w:style>
  <w:style w:type="paragraph" w:customStyle="1" w:styleId="divdocumentsection">
    <w:name w:val="div_document_section"/>
    <w:basedOn w:val="Normal"/>
  </w:style>
  <w:style w:type="paragraph" w:customStyle="1" w:styleId="divheading">
    <w:name w:val="div_heading"/>
    <w:basedOn w:val="div"/>
    <w:rPr>
      <w:b/>
      <w:bCs/>
    </w:rPr>
  </w:style>
  <w:style w:type="paragraph" w:customStyle="1" w:styleId="divdocumentdivsectiontitle">
    <w:name w:val="div_document_div_sectiontitle"/>
    <w:basedOn w:val="Normal"/>
    <w:pPr>
      <w:spacing w:line="380" w:lineRule="atLeast"/>
    </w:pPr>
    <w:rPr>
      <w:rFonts w:ascii="Hind Medium" w:eastAsia="Hind Medium" w:hAnsi="Hind Medium" w:cs="Hind Medium"/>
      <w:caps/>
      <w:sz w:val="28"/>
      <w:szCs w:val="28"/>
    </w:rPr>
  </w:style>
  <w:style w:type="paragraph" w:customStyle="1" w:styleId="divdocumentsinglecolumn">
    <w:name w:val="div_document_singlecolumn"/>
    <w:basedOn w:val="Normal"/>
    <w:pPr>
      <w:spacing w:line="320" w:lineRule="atLeast"/>
    </w:pPr>
  </w:style>
  <w:style w:type="paragraph" w:customStyle="1" w:styleId="p">
    <w:name w:val="p"/>
    <w:basedOn w:val="Normal"/>
  </w:style>
  <w:style w:type="paragraph" w:customStyle="1" w:styleId="ulli">
    <w:name w:val="ul_li"/>
    <w:basedOn w:val="Normal"/>
    <w:pPr>
      <w:pBdr>
        <w:left w:val="none" w:sz="0" w:space="3" w:color="auto"/>
      </w:pBdr>
    </w:pPr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spanjobtitle">
    <w:name w:val="span_jobtitle"/>
    <w:basedOn w:val="span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spancompanyname">
    <w:name w:val="span_companyname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degree">
    <w:name w:val="span_degree"/>
    <w:basedOn w:val="span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table" w:customStyle="1" w:styleId="divdocument">
    <w:name w:val="div_document"/>
    <w:basedOn w:val="TableNormal"/>
    <w:tblPr/>
  </w:style>
  <w:style w:type="paragraph" w:styleId="Title">
    <w:name w:val="Title"/>
    <w:basedOn w:val="Normal"/>
    <w:next w:val="Normal"/>
    <w:link w:val="TitleChar"/>
    <w:uiPriority w:val="10"/>
    <w:qFormat/>
    <w:rsid w:val="007505E5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05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D42E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42E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D42E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2E3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42E3"/>
    <w:pPr>
      <w:spacing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42E3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AF1E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5B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5B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45B0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00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errytian.me" TargetMode="Externa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hyperlink" Target="http://jerrytian.me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320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Duocheng JERRY Tian</vt:lpstr>
    </vt:vector>
  </TitlesOfParts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Duocheng JERRY Tian</dc:title>
  <dc:creator>Jerry Tian</dc:creator>
  <cp:lastModifiedBy>Jerry Tian</cp:lastModifiedBy>
  <cp:revision>32</cp:revision>
  <cp:lastPrinted>2020-08-04T10:35:00Z</cp:lastPrinted>
  <dcterms:created xsi:type="dcterms:W3CDTF">2020-05-27T22:19:00Z</dcterms:created>
  <dcterms:modified xsi:type="dcterms:W3CDTF">2020-08-04T10:37:00Z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IDEAAB+LCAAAAAAABAAVmsVyhFAURD+IBW5L3GFw2WGDu/P1maymKjUh5L6+3acpWA7BOYoiMRZHUYakGZ4ScUyEeI5FUYGnt5gjYJ/jLckQgiNf0PVbfr5CbH0dLhweNOsr5jMrm4t/PnnMC5XycbAvZ88V+imtcNJeCWtxTk4Yph1OhDng6oGGh0zc+WwyZlK+Pc6U/NWVI9zCaB4ogNfYqykJq/G5rOwc7K9j+LfMOk5KZUTDA2i9jjlfYmH</vt:lpwstr>
  </property>
  <property fmtid="{D5CDD505-2E9C-101B-9397-08002B2CF9AE}" pid="3" name="x1ye=1">
    <vt:lpwstr>5aUaIBZZBsYSXTbNKS4sOXJ2LbHHNnazm07j0tx+5iABPZrcMnL2ttKIiJJ8iPkuPN+utYf3kQUtm+h5TiNx9jV6wrAEyuqQnoUQlkg+4i0q8lxXx8Pb9TLydAXD06ClkKBGDQu1gWzlD8aH+FE7RF1TrWOCaMyW8mPpxoNe+PVeXv5e52N0t7n5D1LOv98PiU6XaEg0Cts80svVIM2K3i4N/TVy9LFlHBQtJW3D8yEq/AOHpA117SYmhnqH3ht</vt:lpwstr>
  </property>
  <property fmtid="{D5CDD505-2E9C-101B-9397-08002B2CF9AE}" pid="4" name="x1ye=10">
    <vt:lpwstr>gjsMJkn3bPOiT5OK9vDWZ4gGKrIGpBgmwZw8WsaTqsbGqA9Y4DqWv3gR0gjje2cI1+o2cfpEIA5H2x1A7dK1HC33eXCr3ugeTdaEF75s9FcaRHFHfcr599kdM2Jl7xwfrw4uAvGkJBO19aKBJEZ5rarLuy3Xyn30JiNBoOmk3ara/X6u6ZFSl2twaxfrQJY2JxbxqVy5HqzdWovkl2soWFqsk9zE8U8m845HLl+I0T+ePD0unsWmyl0tBiF6qBu</vt:lpwstr>
  </property>
  <property fmtid="{D5CDD505-2E9C-101B-9397-08002B2CF9AE}" pid="5" name="x1ye=11">
    <vt:lpwstr>WIKZP++NPiJcN1bk3DvqjMZIWzItm+OJU5JQykirsRBLY3f27Lbr4AS3PAaETk6KDUcvlPnaVgWTmR5dmsukA+JkAPKbTeNbFYjKi22cTVoVaSwXKyqRKqyA9ylQCido+5wdMHXajFN0fb98XhF/pAgqYyfEiwcc0r7w+Of9f0uZOPJDZhXcm9WyFLT39BNIC9dyQh7fCo7rMlslb2AWFpaNPzZUx7RGjgnXYeqI8ejtNZZdIN/7bKLhi45KtH0</vt:lpwstr>
  </property>
  <property fmtid="{D5CDD505-2E9C-101B-9397-08002B2CF9AE}" pid="6" name="x1ye=12">
    <vt:lpwstr>6dTPkA9bfoQzkLs5dVkN3QIYTsXddeTgor0NimVv9yXQ14Z0hpSVJ2xb/anEN/x5yaQh5oc6IVtN8uLhLYaWEvut6qiLo2g+FE51Sq2SlLvaoGleC1uVsuULICEwe1vUXHsPlLwokitYolu7BV4PqzHG7CjwWxfml3XV/XkDmny8h8e9fXo76aobFpGZDTMW++Uyuj3J2/5xuzDDvy8Tv2P2vixfR6A/YsFiK1T+4J32MAGqaOxe1SqtCco/XLc</vt:lpwstr>
  </property>
  <property fmtid="{D5CDD505-2E9C-101B-9397-08002B2CF9AE}" pid="7" name="x1ye=13">
    <vt:lpwstr>kDy7iwbDKYfp9iw2Mxlr+MKwj5h+u5RwJR4V4i25ZPdzVkHRfvMmXX4uYW2E3/fuexzh9EXf0+MlqASn71Z1x07w9xrlLLzjbkRGAs1ZUSAmX4Fp3qp6icF1zlvSFnIUUKRKiIcKspJRLSf3YCfFOWYx31Pv3QkVDhtYPW8fkFz3nzEsCG77MMoHqvddHWa67Pdel+JtYcsRfkHpMcLjWwgevSuX96CUUvb8ttGJ4j9M+CNwf5ToafOUN1tynlH</vt:lpwstr>
  </property>
  <property fmtid="{D5CDD505-2E9C-101B-9397-08002B2CF9AE}" pid="8" name="x1ye=14">
    <vt:lpwstr>akOnxYGLj7DRDoXpcwhgVhmQCukQhT2lATK8WyCSsopLezDdMOm14Nd+fA/W59Bp5oTUMmTWy+XCAjzMRTTy6Fa4zM7Mkhb6hNeeA45Pyu8fpQkM+0H2UrNVi5h8LPUMm+HtSX+pnixNYADHj7iK8y2DtVH3yL13uIofRRvJCoSur5mw6ODmLJrhjxxb9WXuVXr34qitrsenK1lqeDbw2eKw7Qcpdp2EXfP0G0l/gdNE9fdt/ov6BA4W75KXaJQ</vt:lpwstr>
  </property>
  <property fmtid="{D5CDD505-2E9C-101B-9397-08002B2CF9AE}" pid="9" name="x1ye=15">
    <vt:lpwstr>oFpxZkPmN+oibCw9LBw48eI1Ns7uyjc2QH2cFPI6N7ZB4JXUTX1ufZ+g6E68eSyj5ToE4p2xO3d78Ad2VtfgoyNAzQLQSCTkrR+61Vq5O3i8mZSDojFeq5Ci1wrt/FYF34Gq7ZdPl0InQMOVOtP2v378TB2ft68xnS6zJdPTQoy0ziD3UjVw8+6Ho/wHRSn0ITv+xHq2mq6yEisjn+u326h4xVawGRcfvYLKmX5+orxKczK0lBNIva0J98ZHPaE</vt:lpwstr>
  </property>
  <property fmtid="{D5CDD505-2E9C-101B-9397-08002B2CF9AE}" pid="10" name="x1ye=16">
    <vt:lpwstr>6r+YycOMKRYDZg+PBy3BrfdPSEB7HLTrGj2CFevRcGvJdOKTb/wOFwMC5GZa0WBuV4uNmZruPRnHIXj5q3+3lpwYCpUy5uocWCvHYDD4wqglenqbZ71O4eAAMlufVXHkF7aFKXaahJ72MahZW6AlP70QaoHVcndqyG6hIzyBeqB8eWlFensJsAJ6StD9NVEZzboS5I5I6fRSx9nmqem4OXxwPeHvR/lmbYSPjYCwtXFTn2xKkF5Jy0JDkx8C2OK</vt:lpwstr>
  </property>
  <property fmtid="{D5CDD505-2E9C-101B-9397-08002B2CF9AE}" pid="11" name="x1ye=17">
    <vt:lpwstr>HG83dSBYaP74L5OL66Uecz47pjhniRIEH5NVlLw2fqB6+XDvu6BdCv/u3mcapblVkYcnrUfDqoyy4L0ZUoX6D93E/wuPgdRaFeUBsZr+zfKLlbr3tGj13Hv9L0Wn+DsOUiPewETOQ9oPd/sqJ69uUi+me23xCXrNMQDFK1jVAhYHiNPLbrtdwatRueSHt+X7EpvSEET089ykGmmqNaRqkFltqOHBXy+4pdqbCQLDPbHOG1baXD5mz4cOZCFg6cl</vt:lpwstr>
  </property>
  <property fmtid="{D5CDD505-2E9C-101B-9397-08002B2CF9AE}" pid="12" name="x1ye=18">
    <vt:lpwstr>qDkPWKIOOiMDLh+tZ60LtqhAZEfdj6qxtXZYumi943nPEJBWZz3ST3M8/IfdLBh+B5pPWk2OxuS0LE8hdcr2LdcaaHypoVlGONarbIS8IGGaDtuqHSQyKIuMOs9V2hFPzXLeOyJqaTNjXtyyATgg5dPGLJUFayl5WtS09mnUADzc5JUAAy0nFFLcaXgjohuDEg3loacs1PT6H0ayfdgW426kkoSfP6dLki1EhzHkak06GEa3l5ixCzXgp9rjKqB</vt:lpwstr>
  </property>
  <property fmtid="{D5CDD505-2E9C-101B-9397-08002B2CF9AE}" pid="13" name="x1ye=19">
    <vt:lpwstr>KuZ2q7O3XQkzG4YuVD0OE8RpcIYXqG7z0gQYGBBvQEwCytEurU/YgMl68W/P4zcT49N2vUkGTg+U67H6ngaz/E2xYEaRo308mcM5iAq0OHRh+kOZWQvMqyiltpNsdD88N57g3B+VpgMZz+Ve9WkbuDzi5DrATxWWczQluNPXY49sr41Sn5HtWS4GVM8iDFeEi+pSE+Dh7QWhHbwozQLSXlAcXa44Sdo672RwfQh/zpq7LvZ497DkoW4AKHAPijf</vt:lpwstr>
  </property>
  <property fmtid="{D5CDD505-2E9C-101B-9397-08002B2CF9AE}" pid="14" name="x1ye=2">
    <vt:lpwstr>vIxOXorrS13CPzoVOwNbpNLsGB4A8kpBNsjspChAW2n1tzdEJPc/IJ9gEvIt/aql+dIDbAz9rBZXfcWdR+VlNS5LYlzzRhuArYDTR5EwrKqoEnMUSLtsU0piItS2MUvH1dzs3IIGkB2o60AOoT5v0CplA0zfWTld4xOf118Lc2GlfNaUblMWwAtvFY89cuEkLwmRMYcEBP99HsAgPQEzfJ3GxYSp9mcNElF2hwojCO72YkVmx/nY+xax1a5QC3l</vt:lpwstr>
  </property>
  <property fmtid="{D5CDD505-2E9C-101B-9397-08002B2CF9AE}" pid="15" name="x1ye=20">
    <vt:lpwstr>RoJNUhvuuCz0PnMYhOAhOrtW9zGH+pFN15VygLC8Rkj5loODdab9luScwy9f8iTLwWrr+DXopbnslwk1CbKVZycDUJS2wa+WJJ1iLgpcj9qVK4uGEqx3hnUtwa+1OGp3HoXM2Mc7UsFvmG3W4ZGLj7l/SeULfznScltWimiiWY3q7uWv6sj673C/Nk0176b+ioH/tt/YmpwgojF0pzkxyAaUiHwIFeFslbfFGR5VrWHa6HHUvGskm5cNAUZ5XZy</vt:lpwstr>
  </property>
  <property fmtid="{D5CDD505-2E9C-101B-9397-08002B2CF9AE}" pid="16" name="x1ye=21">
    <vt:lpwstr>w5RfF8ChuR28Dc81U/PmJZhPN5OnrRu+3+7WpH3b72+3omlEL3c54u/5sKsZ85or9ATGB9NXyQ1mU/liTQpGeYlhemTa/6AprUSemkLDYLw6vsP9pxNgdEpR6a9/REqgkSeBktDDmClO4lRd7WlpYWy3wQHzoKleVFGyWMbnCaXl40G8q9nggFiKYfNwXIr16JBzd0LRPkdS2piakzSs7pL+l85LNtTUM1xViskdg293R6oaXpL4B4eyP0OZ0Vy</vt:lpwstr>
  </property>
  <property fmtid="{D5CDD505-2E9C-101B-9397-08002B2CF9AE}" pid="17" name="x1ye=22">
    <vt:lpwstr>jWtq0f5YeHA5DxxWSIzDQQednFjFVyCyf2wWQQLzQpiX5pZnpJicAw3VtpOQhUYvfD38wBf9WEuIMLR6Y4Rk/8iaH+dRfcpI26w5stcyvia2+1SOeas7qci0FMh74ksUKtHTbNCybR3lsDm5fDDTo/V3tdrjVAhHJlt6uUt3wcICuutNBiNzrzxmw3Jjc3Vs6imyk39MNpUhB7cEgiLzYGwas835h3zJ8ZbVGb2E4eaP712/SZ3BZYQUiGI6QO8</vt:lpwstr>
  </property>
  <property fmtid="{D5CDD505-2E9C-101B-9397-08002B2CF9AE}" pid="18" name="x1ye=23">
    <vt:lpwstr>g/kRQWpO72CvDM5H2NQpwlXs9MZ1vFJeWI95SXmsidQPwcwlHix/PUc+4GlHtOi3+/MV2ytyahcbCI2WR8jv54WXrS6wQDqvK3QGkixnXyTe0OUjFtQPi3vjqrbwb/+rgvTr+4LatF/mobehoEKHXXeg+ZOCjgFwzgcJ1OyKkIEP2+G5is6pUJVu6rcFY7OTuxid+GV+j4Au0Wgo3XlAmWc9Fiaa+jMsYnv0/d27o3W03tbY4dU83lSEDqTf5io</vt:lpwstr>
  </property>
  <property fmtid="{D5CDD505-2E9C-101B-9397-08002B2CF9AE}" pid="19" name="x1ye=24">
    <vt:lpwstr>A4yHdLcW9eS9lGLJBVCwH4opikK3LRVBnf2AWh1jUPwjCfhf0y5BWPf2Xac/RXVGLR0wUPLdPuBh6REROFqLAa7AaqJFkp+xMZPd6+dpGUjuNCJyzS3Pszxedc7cgpl1uwYkbAFrUVYB2pUNuvS8EDllhIohgdAg9WsoEy2nqeubPsemXfyhAOAtF1Tuy+PY/Vi/MhrzRKUFRyu604jQmCTfEnHxVu/nxXNt7lTO91GNyyspBcOQErT8HMwjMbq</vt:lpwstr>
  </property>
  <property fmtid="{D5CDD505-2E9C-101B-9397-08002B2CF9AE}" pid="20" name="x1ye=25">
    <vt:lpwstr>0MQhZELer2+/ZfmLBoGgVkr89JPRpfkJeYQ5GoTNh9XWCBoP2SJRncIoxAyHXyLZwRMJX1GZCURNV66mbwZapacAIU6Asrao3mv/5gxKZ2n7nE4Xqjrw6rGVBtL5eTx7BHHoCp/UxlVYWvmanOrWFSJb+WuQaZnnuA9J7dKwHu++hNiM0u2AWh3xrN9wnEFDGXXdX7flEskrrF+m8BXycmMCg5pYP1WZhwnf3ePrc6ehr7hOLLpjobvdC7MIIyU</vt:lpwstr>
  </property>
  <property fmtid="{D5CDD505-2E9C-101B-9397-08002B2CF9AE}" pid="21" name="x1ye=26">
    <vt:lpwstr>A5jlUmKz+VEEyy7JMALJj7Z8heYQmZKOq9Evkj0U4KJjK+0OFuh2e3/S4ue68GvDFbjZW5SUCq6LqyEDhmq3nqlphvi9WUbX6o6O5LzNOYGIJIOTJBkNVRfSo+yWd3e+/z/KXbI74HBCDviHCqfHL3zEaLtBA6vP8MWSMpznKEz+bV4FtBHwUGghSMF9jXPQKtpWiBadoQS93i1pU2lW1fPlby0yrqcIaH8qBPqLX2qMtHP9GODxg1P9GKWLHq1</vt:lpwstr>
  </property>
  <property fmtid="{D5CDD505-2E9C-101B-9397-08002B2CF9AE}" pid="22" name="x1ye=27">
    <vt:lpwstr>TS+y7HX+Q3BF7gf2eyInWALaEttHi5MKpM7swggo10lrANQ8UXs6L4YN2XrrR6BBTpHoQIGl8fFi91hQ/u13zYrP8g6WZI2P78drtW8ORDfmtAI52IX0zIKE7webn/V4zbc0umTS0LTkuE19gmAxTDYRz2SJb1thatuyD3Bco2jnTbF5HQrRttFJo/R3jZXpmASaWvZQ19Hljkk2kyqA+AZnF50ehS5QPEqM1kN8YB2rDg7idKLu2ILb1eSHXiq</vt:lpwstr>
  </property>
  <property fmtid="{D5CDD505-2E9C-101B-9397-08002B2CF9AE}" pid="23" name="x1ye=28">
    <vt:lpwstr>7YNW7Av+rvzYslgkoIwmpxwq+nfrI0bVFtDdUuoAdUIwZLuLraHeWVJBJf3YqAe4WGBNbURteRUdHWDY8cGAfzZL+JD4bsH2kTLqwGbd9U1cFFrPJCqFXymwMz+aGdEI+/wc4PB9P9iZuckBLKOvw9uFCeGG9HseNuhacSdljc17NyVGhhUP/nABX6wwpvTH523bQS6ZnE8LYfPqegEC0MFeFbqeaTdmBMAx33aRKR/0mzRGD+fMLsYPydQJs6W</vt:lpwstr>
  </property>
  <property fmtid="{D5CDD505-2E9C-101B-9397-08002B2CF9AE}" pid="24" name="x1ye=29">
    <vt:lpwstr>s/FJh8rQeR98j45sBMQZTc/9yU8hRtMo1gUGdHThKESA6jM1/J8i9ujQFQsUAetLXbdu6gPJ2I2L/7gieGyAQ7m9DoHABYzbb9x9qnt9T4c3g+V6BpZAnHiadp4T052Vs6fMoXg5I315lqAE18r3TbIED8ZI/N87xVoHILpKvDWwUex7cNmaYOngqfE6UngMZfqG9tk3CKaWqX6eGzIs+PcykMd33HBpj4EF8n1+9v50BFjt5tXAq9AL+lEc+5e</vt:lpwstr>
  </property>
  <property fmtid="{D5CDD505-2E9C-101B-9397-08002B2CF9AE}" pid="25" name="x1ye=3">
    <vt:lpwstr>Kw+dWnmJ4Azs/oTdEfNK/fyHVaE7LMJoMreX309OcwE4LLJhbWI37LCIzFvzn0YVaDMz3tLFly2Tmts2n5H67udqzAq1kZTk/Dq+xwmB0+ZxI9yhFbSkfnlbEa4iQkZut+afRc66cMavBNBW0BjhGcr6j/5KmnZTKXscOvTiwXKRWEfeSbmoe4sUAeeRfFONxmI2SE3l67mLx/4j8AWPUpDBARnKTbWg5UY9gaOiBGGnDkmheEzGixu2ON6EAaM</vt:lpwstr>
  </property>
  <property fmtid="{D5CDD505-2E9C-101B-9397-08002B2CF9AE}" pid="26" name="x1ye=30">
    <vt:lpwstr>LfvyjAdsXIpLMGdXSJ5MB4cS903Lj5Tt4dsLvxnwLPFwbLU/AbGvBNtPL3+zLlSRbYDcCvYGWIohG9tiPKjwqP7tE5GER/NZbioiQIJiVF+DdWFeaL4N99PzKlzHkScCBPUsbajWuR+XBQfzREzIhThqcA5YzC9/I73biUcAM0ybA4TeAXUWOdyTJ6qqLBghBN2g8r6XctlE9fQ9Wy+8n+n94eQCvLOLPB+nEjZ5PgU8HPY5SXAIK6ZSDg9zWek</vt:lpwstr>
  </property>
  <property fmtid="{D5CDD505-2E9C-101B-9397-08002B2CF9AE}" pid="27" name="x1ye=31">
    <vt:lpwstr>uBPdj0ov79vlHvGAqT0+ckx3TtjznPV/M2K1iC+K0KnJtBKsSzmV+zfH2gOwocTrACNmVcM7ACOXfakxiT8UaKVrORoEV5bSiiq5RIPRnklfREuALPWx+Ig6Sf9nZbKY3GQTfsWiYcc/jj06IyO/zhociQwysnkZYjb9SVt+FwYGrgdMd1RGwY36BClgwBqzxS5RbA1iUl+JVsA8xn+pm3nYH54CLJWvYXHARJ2cnMUSWk5pkmjnjwe5z9IXk4Y</vt:lpwstr>
  </property>
  <property fmtid="{D5CDD505-2E9C-101B-9397-08002B2CF9AE}" pid="28" name="x1ye=32">
    <vt:lpwstr>UzPw/SBZ8VAsenYhjBJMTvDNNtnvEZn3rOz9tWNDUkOpYcc2KFD+mcQO3OYHr46hOVhfE2ZetnpYkPdOBvoGx4Gbz8/4mfgINNi43HHhF7JZjwPw3He2eoNeBlmPxN9dGxRHp/hqzF2DWSN1X2K/TFjAJjWedcET6NaR3KlPfZuuqXJxFsEJjImSy5WpPV32YG9EUfEo35LM3qAII75djGV2/oNjVhLTkrti4SZLqJQJDzpD9JN4mwITNAb3Uwl</vt:lpwstr>
  </property>
  <property fmtid="{D5CDD505-2E9C-101B-9397-08002B2CF9AE}" pid="29" name="x1ye=33">
    <vt:lpwstr>L2+l5I8Mmg4IcifILX1QwhTX8XOAUqALpYTKZtmZcaby5q93Yne4zPPH1hUMIyx3rBmsxis7yUoZUaEafJd0oR7WYk8D7htCbhMSsMr7fD46RJNy1C5T7qLZ1Hn2pPXdI7YsPD02N5NFnxo+oMT61v7VVOvCp5jTmOVtqgMP6MywenCm16fG9woOtLD8f/Ynjbx72n3awSvKmQGL2V7Z8rn046cbNQEymm1omJU/ONyVQ0BvIj5n3Fdxvj3Nkmh</vt:lpwstr>
  </property>
  <property fmtid="{D5CDD505-2E9C-101B-9397-08002B2CF9AE}" pid="30" name="x1ye=34">
    <vt:lpwstr>nNuerX0AxLNZVK9+w9mLufS0ufbUxxbKe/fXpp9MwWbGZiBESnUF+MVo43Z3qTX5xMlE0/F47pWTOgUyRrrhwA2ijxz2OhkGKyO+JQt34oH31lwjuOAnyym5GRVcqb6sclNbYKVHvT4OjU7rlZ276tD0g6PvwyF0rKSTlohPAnTbYrKZGU3RTxG0bfvLRNKRzkxtOsqN3fH7Gufj59tA96tfs+URcFxYLmJWQSqKMcOdh4FXONBCWkQDHy9b9ui</vt:lpwstr>
  </property>
  <property fmtid="{D5CDD505-2E9C-101B-9397-08002B2CF9AE}" pid="31" name="x1ye=35">
    <vt:lpwstr>TQDugQAT7s2aE2SoQLbxiYoNrhxdnT/P6ryg7suEU5KoZmGJfNgR3ZduZER4hxtq/6ZlS/BU5gmHJ6XTOjqw3DB+VXrupUprAZF5oTm+stZuHh8YeF1RevdFGza0U0n9+zQJjKjei0hQL9BuANRo5MCeV2B9amzHwpFPqTn3XqbyfNXtRbyMVB5ccfdnSr/fSQTie10+3gAwfdyrMn6jmPq01pPA/DP+hmZ+DxOvXdSdfyEsQ4Mv9BRtaKIlfFc</vt:lpwstr>
  </property>
  <property fmtid="{D5CDD505-2E9C-101B-9397-08002B2CF9AE}" pid="32" name="x1ye=36">
    <vt:lpwstr>ZxWzHMDqoFVaSU6nZuirlzdvfz4dQYqMhgO4hPHc8pt5bPUP7LmiaXrOGNCCdZsKrtNzI39DOs3iZl0mUBb87AJ2Zyg/TfBV2ek5gG8SiSStkeEvNswTgzLbv4StS4h6YqS+g9V6NBZYvUy5eyVnKt/cqcAf9MRlavE06AjP7cMf1JrFGNcDLjzdhAK4jwBI9CyhZNhgOJz7CtTgCFG+WZhVBKFD5jP6R6rw9pkvv2u/oinvfA8Ihf/5pCPRQBy</vt:lpwstr>
  </property>
  <property fmtid="{D5CDD505-2E9C-101B-9397-08002B2CF9AE}" pid="33" name="x1ye=37">
    <vt:lpwstr>KjCVyMwsajLQz5Il0Nngv1fChcL9mWpOeH+vbDfYYXtb5xja/Ue5ebJE95n9fk6wuXviOVCSDhfT1GbMQ4bb12yZrfExCn5Iafr405bgKusXX9Xigj9y7tOOc5wKajgRaJTeYL91xNMS29cDzqexdlGpIzSibS4c+pT+pyBfQ2/YGhqBsp/s/SPkaMjgNzPOci2rkw69vGAr7XL3lp6aMFox64hNI40xE+IsFZy/d1dFdJPyQEjff2Q5nxZCASu</vt:lpwstr>
  </property>
  <property fmtid="{D5CDD505-2E9C-101B-9397-08002B2CF9AE}" pid="34" name="x1ye=38">
    <vt:lpwstr>KzjmhL1BT282R49wb4wyyefKILepWLMK+kwt+tBWYoaN1xG5w9ZYB8s/9UAiBnDEUN+YPE1oMuKCp5fsYgeP2lPG7YHS0R7pdx9xLvTe/u7DKAGrGd1Z9UsuUpST0xExW6JMTo0E4NbvXUT+8ECDmjT3jLkF9VLVtNiWitNpQME4kc588Ob49Q+aUQ5/Z5vXFkG6g13+h33RmcEfiYaI87eDF3UpoXE5Q9uyQaEp992RmdJweviE8fKBrwxClSt</vt:lpwstr>
  </property>
  <property fmtid="{D5CDD505-2E9C-101B-9397-08002B2CF9AE}" pid="35" name="x1ye=39">
    <vt:lpwstr>YRNs4uWMwzS90KfRl07isjI5OuLYrzMuA5PEWqIRGltBL0ml4WxtILiXPdIYpjZBW4We5Vze065F+9jduP/RLyrRPzUvuu0+Z2uGt/cMMtowSwfr4qUsd7i3QmHn+WyiV9mleSqByOVNrFGSZat3L8kFhh8MmpartrVXcJLbH8MP30hdgh3FnU/Ff75UuTnUY3+Wj92OU96mEt9Ba5XFi/YtPUdDYB472LetXEHbtzf0ykcb86KBNJO2/GdbsT7</vt:lpwstr>
  </property>
  <property fmtid="{D5CDD505-2E9C-101B-9397-08002B2CF9AE}" pid="36" name="x1ye=4">
    <vt:lpwstr>pIcEgiq8p1UrRwmGb2BZvKzVg6Z2abUgJTBj9lLXAukFhlqs8wJE4/AcMmY6wQa6bwAVvAWJJFpoTjDSkwi9KOLF8hG0MJBNSANbdCtV5hV3jI5bV5Tyw/uyo+cKM6uqGSUceih3gj4oaJLj35V6vz7rSuDslrSJMH1KBqV1NkcNeAxTL69fBNR9iHqS2n5iHfaHYjU+wXcL2GZnKTerI2CUt+t279dSTWJn7IPU3BiAQRVrnSlIYp6RH9jFFM9</vt:lpwstr>
  </property>
  <property fmtid="{D5CDD505-2E9C-101B-9397-08002B2CF9AE}" pid="37" name="x1ye=40">
    <vt:lpwstr>n5ayrRjDqk6Q0y5sXnOuki+PDqDU/WR1Ufy1j/OHR2TAFO7jHMzvDpqbWvOzRgxShHqXJD6KeBAdL8GXkwGEGk8BqKP0wdmFM5MIQ37c+IwtseSwQwRgE6jEGbk1/7N9EhuIiU5XlEXhRr6HVcrRiIj1B/7aP9T6tXO9Debv54PjUYQW9iHO/08HPoPlixJYjmoul9rnOKCQZgLYMu13CgiNDwAhZkbFrL28S+jgK3HDgBXzQWMkd9Q42EMNT4g</vt:lpwstr>
  </property>
  <property fmtid="{D5CDD505-2E9C-101B-9397-08002B2CF9AE}" pid="38" name="x1ye=41">
    <vt:lpwstr>XtuOd8ooWm/gzsdrUrVnnSPfNaj47MIuLTBmBgYUAg6e/1ubLcMAZfVYakSKDx0nEuMu0qtPchOYDuy3xEQBC3KGdZarkUgyij75opT5FWovmcYQOBu46u6G9DPZh2aSXIeOiv/R7VgdFzLR/4k4DSdTDiYXK684aGYRFVcuB+5QfI0z6/hgf/l7DBxX+XwDbVocUi6doQD52i3CGd6SS9xkBkAGKX9UBwSD+QNTZRhlEUHPT8QK7IPkXFOoC2K</vt:lpwstr>
  </property>
  <property fmtid="{D5CDD505-2E9C-101B-9397-08002B2CF9AE}" pid="39" name="x1ye=42">
    <vt:lpwstr>ReJASP8F8nwpKu7oS9j9jP/JBs16a3qDaqFJmJG/rMhJn+cOI/LN0frqZ5BVfd+GH7wlzmCVFqIH7JtxGApxZrUpLGqb3xXEUdCiMcf8kcMpcsJAqGj4e5ngxkiYDb11NiYMYLUnM4GudLeSz1LyZ7Nfxw+j7c4Pur+YVv6BDzy7Ig8Dx7IGtwXgQCRXl4OJ75swVeaEX6aQNiveCJ1OsacaXSlqVUvLor+mO9A1I4qa5FEhSDC21tlBQmc6ZYq</vt:lpwstr>
  </property>
  <property fmtid="{D5CDD505-2E9C-101B-9397-08002B2CF9AE}" pid="40" name="x1ye=43">
    <vt:lpwstr>Eq08PqGjFM8mYEzX94mXV+puKBk8/f6IkiLsdIaTL9GvtZrBFyVniPpRdZBGzMdUtjSXJ1yqzI974Dark28BhE4zl2YREtoy3vWNlbc5vhfbBPtx9RxRkWujTwC9mJE/cIjwzgF4v6QBjLSkKttfnzawTIBK8ssMCIww2rUAlyiN1T1m/Ec1OyS1eacfEV9AQHoFTRd6F2wRygxwHTgR8xpCxeWCc6l6R+wHgDsPHQ8S2n7op+wVX9eG8WgpT69</vt:lpwstr>
  </property>
  <property fmtid="{D5CDD505-2E9C-101B-9397-08002B2CF9AE}" pid="41" name="x1ye=44">
    <vt:lpwstr>idsYmlmMGDZF9rl+7SOpjJTLi9+S50BH3AmXogSCO7Aa70E1HPzqa8iLitl3K0m4KajcQ3My/fY7CkfTbpmOqaQCYlC3LJe44mIzIaKimnrJsOTTY+7W9yhspJJqdko859rULTQ1INVCXLfTmh2vIaP5WuhLZ/NoF5wHYZ/EMVu6S+Q9RkvRzTondabIEdkf78XZbxzx/qOmOBIxuAYoZ2ss7OtGTfNFEhFELPC7T0ahW5RJMYS9jD3iklBrrL/</vt:lpwstr>
  </property>
  <property fmtid="{D5CDD505-2E9C-101B-9397-08002B2CF9AE}" pid="42" name="x1ye=45">
    <vt:lpwstr>dNWc7ZAAPfS0sx/jxDrlVt5eWVvjnoGNIgpIL1eB+ySRWgBVslc8n0f5fNstv7RIxkdaFrvw/nVFqrNY2wx9ht0nJoVt9rixW9xxrSb9m4rQ6nC05eUC3lHI8UuEE+y4tPnRpx4VPAKgHe3TSfB81H42mi74mlfxch2tVWxIDzTzi9doneZugy20eNrur8wxqBPnFS+c110YTAQ2zTn9Yu+AsrqfzyIfJZKWEj5591KT1PwUEgl57Wd8IJg0BtX</vt:lpwstr>
  </property>
  <property fmtid="{D5CDD505-2E9C-101B-9397-08002B2CF9AE}" pid="43" name="x1ye=46">
    <vt:lpwstr>d4LtAbJvsLTj+0ykGHoXs5C3xLgJmX796YZ0h4YWYA+kO4JY1Lw8aiCZ9b0CY8kkds6dGFJiiq+IeYskpH4qBVlqtIqJHegR1wNprZUDbm2f8XDm+BjiDWsg8UZ01JYQTjtTEi7+Op/MyvJQYOl2zcvPXOa8T8FCbz3FEIIyBRtJiBvFOucScANoLSVyf6aAY3DsY/uu8j21ktzqqtJb3cayqgId0bk8/gwOoVkky2EnywU3WSa+Oy0Y0kGiOyP</vt:lpwstr>
  </property>
  <property fmtid="{D5CDD505-2E9C-101B-9397-08002B2CF9AE}" pid="44" name="x1ye=47">
    <vt:lpwstr>lHp+A/lgzhb1XKQeZcwojGJfSuTgZmd6/iH+5KVokpAsBUsaatajVJbEzRobzIsaFox6MOvhaHQgYuTEtOmkvv38hOHm7l+Cg5wtsEpxx0Uhv4aBsAsTizzRGfHLYyQqhtoC4oiFFwj+RHkyxXlmq1IHFdrFUbRwizWbcbFpEFg6VTcElG8G5pTiAeoHVzI8Pi9gbZtfjh4W7Zmlo2eNwjdmsZ7eK7WPraSlfsA/YY2LLcyx19VTe1RhQULkxaq</vt:lpwstr>
  </property>
  <property fmtid="{D5CDD505-2E9C-101B-9397-08002B2CF9AE}" pid="45" name="x1ye=48">
    <vt:lpwstr>DnGUC3RSAi0nksaWQXCJeNuxRSZaZe8DGn5eCqO/cWVjlNpM4C9iIzw9f/DD2ibGbz3odKWihLXmIa1F2rNTNjCOXy5ABwEmlxKqgqJOgXJXZmRvQ+zt7JumITmhuHNcWJYvDShFtFwiyIXPCSu1FEz7YVThdJp/H89ZVoFtJ7uki9AiIaZrYHYazEoL1WEKc+LntgozyOsyR950AOvIYEe+6JkP4M1huG3SDcBJLVelTenCKiy31PmBgN/PO9D</vt:lpwstr>
  </property>
  <property fmtid="{D5CDD505-2E9C-101B-9397-08002B2CF9AE}" pid="46" name="x1ye=49">
    <vt:lpwstr>jY5owtn+Zw/TVNT6/0RNw0CpH+xrx5JO8UoTnRjj+jFMgGZ2xIkpkq3W+vsBg7lhv9sKiKGdYZPjawKPlcVs2HItDRmJVHsB0XTiOKC5jgvS26TGAHIv5mDljX0C8ks94emnugHXMGTSp5pQq4AxWKs4BXaKOQ1gaGq3zRsT/24PEF3Q+y71nrdkJwsMZHfQrTX1BK0hegwuu8gv6NjBpaZ2joGwo8X806RbEIDEAAA==</vt:lpwstr>
  </property>
  <property fmtid="{D5CDD505-2E9C-101B-9397-08002B2CF9AE}" pid="47" name="x1ye=5">
    <vt:lpwstr>u6j9l4NUUEHf749sLcZ936mqIjTt9hUh47nGlU3LQ6ck4M9Vicd8DaF3ZfqK1ZQtsxAWEVkGAIoHGec+ALfsGSdUCoq3yJ1rWneOwxNwQ7RiyR3tzSKbxCYfs/onVgJSzZhDFWB2doxyLEwsFpMhaxuLOdxzkr+TExTRHopxuIqIQ9hw6IWs7oINY4CaF5pq9XsqCkwrzldFKJszdFZw889c8vZDxxo+nPmYPirWKhMqSGoljDWU+7x78cSrLEL</vt:lpwstr>
  </property>
  <property fmtid="{D5CDD505-2E9C-101B-9397-08002B2CF9AE}" pid="48" name="x1ye=6">
    <vt:lpwstr>tDaDQGeqNpixAgxLCmOgu8lbtoxvI25FmF0MJ03AwRIYj5szlyDcpF/dV6vwvo6mYY7VCmuUopDvdZNuMwKK/T8ufGvt/F1xj7xPs10RDVAMQggewjVt/gXBUEVnnMVc4awzATreyYiJtMAInPNqVKq+5FjWO2iH8WZDdS8Lh8476rryn43vyaRR81YdavtOu7szC8s4gU/Gp2Bk7mF6KaAl2IRvjVlI7y32swX+hbiRTzYR21fwbDhhLS8JSFj</vt:lpwstr>
  </property>
  <property fmtid="{D5CDD505-2E9C-101B-9397-08002B2CF9AE}" pid="49" name="x1ye=7">
    <vt:lpwstr>DsxUbsEL2axQaMOlcxViuzagkE51xF1C5ISjdpV9b21Gf3MnPvHnNvfGa3XCBAisTFv6IsmoFYhrKxMkNbxF7v8wPtQ/ofCzZgi1FUTxBWpvkdB6rdcJY+YSqL7WkhZyLqkS6dmelj63QCnfYlJIfxVyLj9OwabXy1zIjrP5uxKeHjB6DE4fNprTzlH88ZxnTRWjHHgw4yhHRzF8oYBVnX0dHD9DF2hU35cnqelLXu3mZguQvh9JO8wKtFd2UPk</vt:lpwstr>
  </property>
  <property fmtid="{D5CDD505-2E9C-101B-9397-08002B2CF9AE}" pid="50" name="x1ye=8">
    <vt:lpwstr>9c44QwzmSV9g9PGD45X4RZZzoqiuc/Ly9Cxg3DrR7vVWwC2IqeGCFG6D42Qqz7vP3ioK2arF1gpWTi2+qlhAhQLiyYhow/igfo9a+5m8vRvWRh2Y4GxFJMYvYJVvIqlY4K4CN3uwasCD0mzzQMQ4vOORN3WOBeuza+nzgpcavBAOU786q+2s786AY4y8fRdtHlCW1k/1ztN2wGX5h+iqbZHJpv6BlBTt9w4sQQjN9Lz1MIkFuFR9Qspz2EWAmVe</vt:lpwstr>
  </property>
  <property fmtid="{D5CDD505-2E9C-101B-9397-08002B2CF9AE}" pid="51" name="x1ye=9">
    <vt:lpwstr>+iLs+9Jbm48cx9UrXUwYpL3B7VcUYfYnB+QwfvokMwsatLwWZyeJIW7RpCfk+tjUyt3z0yil/ZE+D3r5FfIOyTEW1TtUtMtDObMWq5X8y4yDd6bizRUj66/ao50FxiZ9dhRXkg5UEUkHCl90Tu1O29/CEsghYV6cuCRgSvyje4LC1GYMkMD6SoaHn9wtQhhXnTrHmqgHTYgYve+sfXdMkDN1oXhcDcSC9Am9sHc3FrenCytzcKZTMAbj03Gy7Pa</vt:lpwstr>
  </property>
</Properties>
</file>